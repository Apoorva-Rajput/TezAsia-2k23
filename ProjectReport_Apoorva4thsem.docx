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FF07D9" w14:textId="1A0F023E" w:rsidR="006451A3" w:rsidRDefault="00000000">
      <w:pPr>
        <w:spacing w:before="120" w:after="120"/>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Mini Project Report on</w:t>
      </w:r>
    </w:p>
    <w:p w14:paraId="14DCEC4C" w14:textId="4CD5C64F" w:rsidR="006451A3" w:rsidRDefault="00321910">
      <w:pPr>
        <w:spacing w:before="120" w:after="120" w:line="238" w:lineRule="auto"/>
        <w:jc w:val="center"/>
        <w:rPr>
          <w:rFonts w:ascii="Times New Roman" w:eastAsia="Times New Roman" w:hAnsi="Times New Roman" w:cs="Times New Roman"/>
          <w:sz w:val="24"/>
          <w:szCs w:val="24"/>
        </w:rPr>
      </w:pPr>
      <w:r>
        <w:rPr>
          <w:noProof/>
        </w:rPr>
        <w:drawing>
          <wp:anchor distT="0" distB="0" distL="0" distR="0" simplePos="0" relativeHeight="251657216" behindDoc="1" locked="0" layoutInCell="1" hidden="0" allowOverlap="1" wp14:anchorId="2E3BEE6C" wp14:editId="2ED239C4">
            <wp:simplePos x="0" y="0"/>
            <wp:positionH relativeFrom="page">
              <wp:align>center</wp:align>
            </wp:positionH>
            <wp:positionV relativeFrom="paragraph">
              <wp:posOffset>26084</wp:posOffset>
            </wp:positionV>
            <wp:extent cx="5871845" cy="101600"/>
            <wp:effectExtent l="0" t="0" r="0" b="0"/>
            <wp:wrapNone/>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871845" cy="101600"/>
                    </a:xfrm>
                    <a:prstGeom prst="rect">
                      <a:avLst/>
                    </a:prstGeom>
                    <a:ln/>
                  </pic:spPr>
                </pic:pic>
              </a:graphicData>
            </a:graphic>
          </wp:anchor>
        </w:drawing>
      </w:r>
    </w:p>
    <w:p w14:paraId="7A61D8A0" w14:textId="6A3B509A" w:rsidR="006451A3" w:rsidRDefault="00000000">
      <w:pPr>
        <w:spacing w:before="120" w:after="120" w:line="288" w:lineRule="auto"/>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TITLE</w:t>
      </w:r>
    </w:p>
    <w:p w14:paraId="16C07B19" w14:textId="0090194A" w:rsidR="006451A3" w:rsidRDefault="00321910">
      <w:pPr>
        <w:spacing w:before="120" w:after="120" w:line="288" w:lineRule="auto"/>
        <w:jc w:val="center"/>
        <w:rPr>
          <w:rFonts w:ascii="Times New Roman" w:eastAsia="Times New Roman" w:hAnsi="Times New Roman" w:cs="Times New Roman"/>
          <w:sz w:val="24"/>
          <w:szCs w:val="24"/>
        </w:rPr>
      </w:pPr>
      <w:r>
        <w:rPr>
          <w:noProof/>
        </w:rPr>
        <w:drawing>
          <wp:anchor distT="0" distB="0" distL="0" distR="0" simplePos="0" relativeHeight="251658240" behindDoc="1" locked="0" layoutInCell="1" hidden="0" allowOverlap="1" wp14:anchorId="5EF2AD63" wp14:editId="51FED132">
            <wp:simplePos x="0" y="0"/>
            <wp:positionH relativeFrom="page">
              <wp:align>center</wp:align>
            </wp:positionH>
            <wp:positionV relativeFrom="paragraph">
              <wp:posOffset>62865</wp:posOffset>
            </wp:positionV>
            <wp:extent cx="5871845" cy="101600"/>
            <wp:effectExtent l="0" t="0" r="0" b="0"/>
            <wp:wrapNone/>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871845" cy="101600"/>
                    </a:xfrm>
                    <a:prstGeom prst="rect">
                      <a:avLst/>
                    </a:prstGeom>
                    <a:ln/>
                  </pic:spPr>
                </pic:pic>
              </a:graphicData>
            </a:graphic>
          </wp:anchor>
        </w:drawing>
      </w:r>
    </w:p>
    <w:p w14:paraId="713F230E" w14:textId="7611F73E" w:rsidR="006451A3" w:rsidRDefault="00000000">
      <w:pPr>
        <w:spacing w:before="120" w:after="120"/>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 xml:space="preserve">Submitted in partial </w:t>
      </w:r>
      <w:r w:rsidR="001B222D">
        <w:rPr>
          <w:rFonts w:ascii="Bookman Old Style" w:eastAsia="Bookman Old Style" w:hAnsi="Bookman Old Style" w:cs="Bookman Old Style"/>
          <w:b/>
          <w:sz w:val="24"/>
          <w:szCs w:val="24"/>
        </w:rPr>
        <w:t>fulfillment</w:t>
      </w:r>
      <w:r>
        <w:rPr>
          <w:rFonts w:ascii="Bookman Old Style" w:eastAsia="Bookman Old Style" w:hAnsi="Bookman Old Style" w:cs="Bookman Old Style"/>
          <w:b/>
          <w:sz w:val="24"/>
          <w:szCs w:val="24"/>
        </w:rPr>
        <w:t xml:space="preserve"> of the requirement for the award of the degree of</w:t>
      </w:r>
    </w:p>
    <w:p w14:paraId="1E30BA09" w14:textId="77777777" w:rsidR="006451A3" w:rsidRDefault="006451A3">
      <w:pPr>
        <w:spacing w:line="199" w:lineRule="auto"/>
        <w:rPr>
          <w:rFonts w:ascii="Times New Roman" w:eastAsia="Times New Roman" w:hAnsi="Times New Roman" w:cs="Times New Roman"/>
          <w:sz w:val="24"/>
          <w:szCs w:val="24"/>
        </w:rPr>
      </w:pPr>
    </w:p>
    <w:p w14:paraId="4E5DBF1D" w14:textId="77777777" w:rsidR="006451A3" w:rsidRDefault="00000000">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BACHELOR OF TECHNOLOGY</w:t>
      </w:r>
    </w:p>
    <w:p w14:paraId="7D799F30" w14:textId="77777777" w:rsidR="006451A3" w:rsidRDefault="006451A3">
      <w:pPr>
        <w:spacing w:line="139" w:lineRule="auto"/>
        <w:jc w:val="center"/>
        <w:rPr>
          <w:rFonts w:ascii="Bookman Old Style" w:eastAsia="Bookman Old Style" w:hAnsi="Bookman Old Style" w:cs="Bookman Old Style"/>
          <w:sz w:val="24"/>
          <w:szCs w:val="24"/>
        </w:rPr>
      </w:pPr>
    </w:p>
    <w:p w14:paraId="3DDCE49B" w14:textId="77777777" w:rsidR="006451A3" w:rsidRDefault="00000000">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IN</w:t>
      </w:r>
    </w:p>
    <w:p w14:paraId="5E3AE500" w14:textId="77777777" w:rsidR="006451A3" w:rsidRDefault="006451A3">
      <w:pPr>
        <w:spacing w:line="137" w:lineRule="auto"/>
        <w:jc w:val="center"/>
        <w:rPr>
          <w:rFonts w:ascii="Bookman Old Style" w:eastAsia="Bookman Old Style" w:hAnsi="Bookman Old Style" w:cs="Bookman Old Style"/>
          <w:sz w:val="24"/>
          <w:szCs w:val="24"/>
        </w:rPr>
      </w:pPr>
    </w:p>
    <w:p w14:paraId="147010E9" w14:textId="77777777" w:rsidR="006451A3" w:rsidRDefault="00000000">
      <w:pPr>
        <w:jc w:val="center"/>
        <w:rPr>
          <w:rFonts w:ascii="Bookman Old Style" w:eastAsia="Bookman Old Style" w:hAnsi="Bookman Old Style" w:cs="Bookman Old Style"/>
          <w:b/>
          <w:color w:val="FF0000"/>
          <w:sz w:val="24"/>
          <w:szCs w:val="24"/>
        </w:rPr>
      </w:pPr>
      <w:r>
        <w:rPr>
          <w:rFonts w:ascii="Bookman Old Style" w:eastAsia="Bookman Old Style" w:hAnsi="Bookman Old Style" w:cs="Bookman Old Style"/>
          <w:b/>
          <w:sz w:val="24"/>
          <w:szCs w:val="24"/>
        </w:rPr>
        <w:t xml:space="preserve">COMPUTER SCIENCE &amp; ENGINEERING </w:t>
      </w:r>
    </w:p>
    <w:p w14:paraId="2A45814E" w14:textId="77777777" w:rsidR="006451A3" w:rsidRDefault="006451A3">
      <w:pPr>
        <w:jc w:val="center"/>
        <w:rPr>
          <w:rFonts w:ascii="Bookman Old Style" w:eastAsia="Bookman Old Style" w:hAnsi="Bookman Old Style" w:cs="Bookman Old Style"/>
          <w:b/>
          <w:color w:val="FF0000"/>
          <w:sz w:val="24"/>
          <w:szCs w:val="24"/>
        </w:rPr>
      </w:pPr>
    </w:p>
    <w:p w14:paraId="477E4BD3" w14:textId="77777777" w:rsidR="006451A3" w:rsidRDefault="006451A3">
      <w:pPr>
        <w:jc w:val="center"/>
        <w:rPr>
          <w:rFonts w:ascii="Bookman Old Style" w:eastAsia="Bookman Old Style" w:hAnsi="Bookman Old Style" w:cs="Bookman Old Style"/>
          <w:b/>
          <w:sz w:val="24"/>
          <w:szCs w:val="24"/>
        </w:rPr>
      </w:pPr>
    </w:p>
    <w:p w14:paraId="532FCA39" w14:textId="77777777" w:rsidR="006451A3" w:rsidRDefault="00000000" w:rsidP="00321910">
      <w:pPr>
        <w:ind w:left="4140" w:firstLine="18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by:</w:t>
      </w:r>
    </w:p>
    <w:p w14:paraId="6B6DCE1D" w14:textId="77777777" w:rsidR="006451A3" w:rsidRDefault="006451A3">
      <w:pPr>
        <w:spacing w:line="137" w:lineRule="auto"/>
        <w:rPr>
          <w:rFonts w:ascii="Bookman Old Style" w:eastAsia="Bookman Old Style" w:hAnsi="Bookman Old Style" w:cs="Bookman Old Style"/>
          <w:sz w:val="24"/>
          <w:szCs w:val="24"/>
        </w:rPr>
      </w:pPr>
    </w:p>
    <w:p w14:paraId="63858C97" w14:textId="77777777" w:rsidR="00321910" w:rsidRDefault="00321910">
      <w:pPr>
        <w:tabs>
          <w:tab w:val="left" w:pos="5760"/>
        </w:tabs>
        <w:spacing w:line="360" w:lineRule="auto"/>
        <w:ind w:left="180"/>
        <w:rPr>
          <w:rFonts w:ascii="Bookman Old Style" w:eastAsia="Bookman Old Style" w:hAnsi="Bookman Old Style" w:cs="Bookman Old Style"/>
          <w:b/>
          <w:sz w:val="24"/>
          <w:szCs w:val="24"/>
        </w:rPr>
      </w:pPr>
    </w:p>
    <w:p w14:paraId="6E890D77" w14:textId="7F9B53A1" w:rsidR="006451A3" w:rsidRDefault="00321910">
      <w:pPr>
        <w:tabs>
          <w:tab w:val="left" w:pos="5760"/>
        </w:tabs>
        <w:spacing w:line="360" w:lineRule="auto"/>
        <w:ind w:left="18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 xml:space="preserve">         Student Name </w:t>
      </w:r>
      <w:r>
        <w:rPr>
          <w:rFonts w:ascii="Bookman Old Style" w:eastAsia="Bookman Old Style" w:hAnsi="Bookman Old Style" w:cs="Bookman Old Style"/>
          <w:sz w:val="24"/>
          <w:szCs w:val="24"/>
        </w:rPr>
        <w:tab/>
        <w:t xml:space="preserve">            </w:t>
      </w:r>
      <w:r>
        <w:rPr>
          <w:rFonts w:ascii="Bookman Old Style" w:eastAsia="Bookman Old Style" w:hAnsi="Bookman Old Style" w:cs="Bookman Old Style"/>
          <w:b/>
          <w:sz w:val="24"/>
          <w:szCs w:val="24"/>
        </w:rPr>
        <w:t xml:space="preserve">University Roll No. </w:t>
      </w:r>
    </w:p>
    <w:p w14:paraId="1AD693D5" w14:textId="1BE4AB7A" w:rsidR="006451A3" w:rsidRDefault="00321910" w:rsidP="00321910">
      <w:pP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ab/>
        <w:t xml:space="preserve">   Apoorva Rajput</w:t>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r>
      <w:r>
        <w:rPr>
          <w:rFonts w:ascii="Bookman Old Style" w:eastAsia="Bookman Old Style" w:hAnsi="Bookman Old Style" w:cs="Bookman Old Style"/>
          <w:b/>
          <w:sz w:val="24"/>
          <w:szCs w:val="24"/>
        </w:rPr>
        <w:tab/>
        <w:t xml:space="preserve"> </w:t>
      </w:r>
      <w:r w:rsidR="00AD322F">
        <w:rPr>
          <w:rFonts w:ascii="Bookman Old Style" w:eastAsia="Bookman Old Style" w:hAnsi="Bookman Old Style" w:cs="Bookman Old Style"/>
          <w:b/>
          <w:sz w:val="24"/>
          <w:szCs w:val="24"/>
        </w:rPr>
        <w:t xml:space="preserve"> ----------</w:t>
      </w:r>
    </w:p>
    <w:p w14:paraId="34F200C3" w14:textId="77777777" w:rsidR="006451A3" w:rsidRDefault="006451A3">
      <w:pPr>
        <w:jc w:val="center"/>
        <w:rPr>
          <w:rFonts w:ascii="Bookman Old Style" w:eastAsia="Bookman Old Style" w:hAnsi="Bookman Old Style" w:cs="Bookman Old Style"/>
          <w:b/>
          <w:sz w:val="24"/>
          <w:szCs w:val="24"/>
        </w:rPr>
      </w:pPr>
    </w:p>
    <w:p w14:paraId="4313FD06" w14:textId="77777777" w:rsidR="006451A3" w:rsidRDefault="006451A3">
      <w:pPr>
        <w:jc w:val="center"/>
        <w:rPr>
          <w:rFonts w:ascii="Bookman Old Style" w:eastAsia="Bookman Old Style" w:hAnsi="Bookman Old Style" w:cs="Bookman Old Style"/>
          <w:b/>
          <w:sz w:val="24"/>
          <w:szCs w:val="24"/>
        </w:rPr>
      </w:pPr>
    </w:p>
    <w:p w14:paraId="70DEB441" w14:textId="77777777" w:rsidR="006451A3" w:rsidRDefault="006451A3">
      <w:pPr>
        <w:jc w:val="center"/>
        <w:rPr>
          <w:rFonts w:ascii="Times New Roman" w:eastAsia="Times New Roman" w:hAnsi="Times New Roman" w:cs="Times New Roman"/>
          <w:b/>
          <w:i/>
          <w:sz w:val="24"/>
          <w:szCs w:val="24"/>
        </w:rPr>
      </w:pPr>
    </w:p>
    <w:p w14:paraId="2AB62317" w14:textId="77777777" w:rsidR="006451A3" w:rsidRDefault="00000000">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Under the Mentorship of</w:t>
      </w:r>
    </w:p>
    <w:p w14:paraId="286CFE67" w14:textId="77777777" w:rsidR="006451A3" w:rsidRDefault="006451A3">
      <w:pPr>
        <w:spacing w:line="34" w:lineRule="auto"/>
        <w:jc w:val="center"/>
        <w:rPr>
          <w:rFonts w:ascii="Times New Roman" w:eastAsia="Times New Roman" w:hAnsi="Times New Roman" w:cs="Times New Roman"/>
          <w:sz w:val="24"/>
          <w:szCs w:val="24"/>
        </w:rPr>
      </w:pPr>
    </w:p>
    <w:p w14:paraId="78686F1C" w14:textId="0E6DC3AC" w:rsidR="006451A3" w:rsidRDefault="00AD322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14:paraId="597B8021" w14:textId="70B3E8E9" w:rsidR="006451A3" w:rsidRDefault="00AD322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p w14:paraId="71EF4EAC" w14:textId="77777777" w:rsidR="006451A3" w:rsidRDefault="006451A3">
      <w:pPr>
        <w:jc w:val="center"/>
        <w:rPr>
          <w:rFonts w:ascii="Times New Roman" w:eastAsia="Times New Roman" w:hAnsi="Times New Roman" w:cs="Times New Roman"/>
          <w:b/>
          <w:sz w:val="24"/>
          <w:szCs w:val="24"/>
        </w:rPr>
      </w:pPr>
    </w:p>
    <w:p w14:paraId="04AA10C7" w14:textId="77777777" w:rsidR="006451A3" w:rsidRDefault="006451A3">
      <w:pPr>
        <w:jc w:val="center"/>
        <w:rPr>
          <w:rFonts w:ascii="Times New Roman" w:eastAsia="Times New Roman" w:hAnsi="Times New Roman" w:cs="Times New Roman"/>
          <w:b/>
          <w:sz w:val="24"/>
          <w:szCs w:val="24"/>
        </w:rPr>
      </w:pPr>
    </w:p>
    <w:p w14:paraId="0B52522D" w14:textId="77777777" w:rsidR="006451A3" w:rsidRDefault="006451A3">
      <w:pPr>
        <w:jc w:val="center"/>
        <w:rPr>
          <w:rFonts w:ascii="Times New Roman" w:eastAsia="Times New Roman" w:hAnsi="Times New Roman" w:cs="Times New Roman"/>
          <w:b/>
          <w:sz w:val="24"/>
          <w:szCs w:val="24"/>
        </w:rPr>
      </w:pPr>
    </w:p>
    <w:p w14:paraId="70273E71" w14:textId="77777777" w:rsidR="006451A3" w:rsidRDefault="00000000">
      <w:pPr>
        <w:jc w:val="center"/>
        <w:rPr>
          <w:rFonts w:ascii="Times New Roman" w:eastAsia="Times New Roman" w:hAnsi="Times New Roman" w:cs="Times New Roman"/>
          <w:b/>
          <w:sz w:val="24"/>
          <w:szCs w:val="24"/>
        </w:rPr>
      </w:pPr>
      <w:r>
        <w:rPr>
          <w:noProof/>
        </w:rPr>
        <w:drawing>
          <wp:inline distT="0" distB="0" distL="0" distR="0" wp14:anchorId="5BD87D17" wp14:editId="1B43BD70">
            <wp:extent cx="1219370" cy="1162212"/>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219370" cy="1162212"/>
                    </a:xfrm>
                    <a:prstGeom prst="rect">
                      <a:avLst/>
                    </a:prstGeom>
                    <a:ln/>
                  </pic:spPr>
                </pic:pic>
              </a:graphicData>
            </a:graphic>
          </wp:inline>
        </w:drawing>
      </w:r>
    </w:p>
    <w:p w14:paraId="2C937ACD" w14:textId="77777777" w:rsidR="006451A3" w:rsidRDefault="006451A3">
      <w:pPr>
        <w:jc w:val="center"/>
        <w:rPr>
          <w:rFonts w:ascii="Times New Roman" w:eastAsia="Times New Roman" w:hAnsi="Times New Roman" w:cs="Times New Roman"/>
          <w:b/>
          <w:sz w:val="24"/>
          <w:szCs w:val="24"/>
        </w:rPr>
      </w:pPr>
    </w:p>
    <w:p w14:paraId="30DAC6CB" w14:textId="77777777" w:rsidR="006451A3" w:rsidRDefault="006451A3">
      <w:pPr>
        <w:jc w:val="center"/>
        <w:rPr>
          <w:rFonts w:ascii="Times New Roman" w:eastAsia="Times New Roman" w:hAnsi="Times New Roman" w:cs="Times New Roman"/>
          <w:b/>
          <w:sz w:val="24"/>
          <w:szCs w:val="24"/>
        </w:rPr>
      </w:pPr>
    </w:p>
    <w:p w14:paraId="540915B0" w14:textId="77777777" w:rsidR="006451A3"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Department of Computer Science and Engineering</w:t>
      </w:r>
    </w:p>
    <w:p w14:paraId="7B91E6C3" w14:textId="77777777" w:rsidR="006451A3"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Graphic Era (Deemed to be University)</w:t>
      </w:r>
    </w:p>
    <w:p w14:paraId="274EC146" w14:textId="77777777" w:rsidR="006451A3"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Dehradun, Uttarakhand</w:t>
      </w:r>
    </w:p>
    <w:p w14:paraId="13596CC7" w14:textId="77777777" w:rsidR="006451A3"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July-2023</w:t>
      </w:r>
    </w:p>
    <w:p w14:paraId="68AED9AB" w14:textId="77777777" w:rsidR="006451A3" w:rsidRDefault="006451A3">
      <w:pPr>
        <w:jc w:val="center"/>
        <w:rPr>
          <w:rFonts w:ascii="Bookman Old Style" w:eastAsia="Bookman Old Style" w:hAnsi="Bookman Old Style" w:cs="Bookman Old Style"/>
          <w:b/>
          <w:sz w:val="32"/>
          <w:szCs w:val="32"/>
        </w:rPr>
      </w:pPr>
    </w:p>
    <w:p w14:paraId="16E16AFC" w14:textId="77777777" w:rsidR="006451A3" w:rsidRDefault="006451A3">
      <w:pPr>
        <w:jc w:val="center"/>
        <w:rPr>
          <w:rFonts w:ascii="Bookman Old Style" w:eastAsia="Bookman Old Style" w:hAnsi="Bookman Old Style" w:cs="Bookman Old Style"/>
          <w:b/>
          <w:sz w:val="32"/>
          <w:szCs w:val="32"/>
        </w:rPr>
      </w:pPr>
    </w:p>
    <w:p w14:paraId="60D214AB" w14:textId="77777777" w:rsidR="006451A3" w:rsidRDefault="006451A3">
      <w:pPr>
        <w:jc w:val="center"/>
        <w:rPr>
          <w:rFonts w:ascii="Bookman Old Style" w:eastAsia="Bookman Old Style" w:hAnsi="Bookman Old Style" w:cs="Bookman Old Style"/>
          <w:b/>
          <w:sz w:val="32"/>
          <w:szCs w:val="32"/>
        </w:rPr>
      </w:pPr>
    </w:p>
    <w:p w14:paraId="766FDD21" w14:textId="77777777" w:rsidR="006451A3"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mc:AlternateContent>
          <mc:Choice Requires="wps">
            <w:drawing>
              <wp:inline distT="0" distB="0" distL="0" distR="0" wp14:anchorId="10C7429D" wp14:editId="47533B1B">
                <wp:extent cx="318135" cy="318135"/>
                <wp:effectExtent l="0" t="0" r="0" b="0"/>
                <wp:docPr id="7" name="Rectangle 7" descr="GEU logo"/>
                <wp:cNvGraphicFramePr/>
                <a:graphic xmlns:a="http://schemas.openxmlformats.org/drawingml/2006/main">
                  <a:graphicData uri="http://schemas.microsoft.com/office/word/2010/wordprocessingShape">
                    <wps:wsp>
                      <wps:cNvSpPr/>
                      <wps:spPr>
                        <a:xfrm>
                          <a:off x="5191695" y="3625695"/>
                          <a:ext cx="308610" cy="308610"/>
                        </a:xfrm>
                        <a:prstGeom prst="rect">
                          <a:avLst/>
                        </a:prstGeom>
                        <a:noFill/>
                        <a:ln>
                          <a:noFill/>
                        </a:ln>
                      </wps:spPr>
                      <wps:txbx>
                        <w:txbxContent>
                          <w:p w14:paraId="4CE09F49" w14:textId="77777777" w:rsidR="006451A3" w:rsidRDefault="006451A3">
                            <w:pPr>
                              <w:textDirection w:val="btLr"/>
                            </w:pPr>
                          </w:p>
                        </w:txbxContent>
                      </wps:txbx>
                      <wps:bodyPr spcFirstLastPara="1" wrap="square" lIns="91425" tIns="91425" rIns="91425" bIns="91425" anchor="ctr" anchorCtr="0">
                        <a:noAutofit/>
                      </wps:bodyPr>
                    </wps:wsp>
                  </a:graphicData>
                </a:graphic>
              </wp:inline>
            </w:drawing>
          </mc:Choice>
          <mc:Fallback>
            <w:pict>
              <v:rect w14:anchorId="10C7429D" id="Rectangle 7" o:spid="_x0000_s1026" alt="GEU logo" style="width:25.05pt;height:2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" filled="f" stroked="f">
                <v:textbox inset="2.53958mm,2.53958mm,2.53958mm,2.53958mm">
                  <w:txbxContent>
                    <w:p w14:paraId="4CE09F49" w14:textId="77777777" w:rsidR="006451A3" w:rsidRDefault="006451A3">
                      <w:pPr>
                        <w:textDirection w:val="btLr"/>
                      </w:pPr>
                    </w:p>
                  </w:txbxContent>
                </v:textbox>
                <w10:anchorlock/>
              </v:rect>
            </w:pict>
          </mc:Fallback>
        </mc:AlternateContent>
      </w:r>
      <w:r>
        <w:rPr>
          <w:rFonts w:ascii="Times New Roman" w:eastAsia="Times New Roman" w:hAnsi="Times New Roman" w:cs="Times New Roman"/>
          <w:noProof/>
          <w:color w:val="000000"/>
          <w:sz w:val="24"/>
          <w:szCs w:val="24"/>
        </w:rPr>
        <w:drawing>
          <wp:inline distT="0" distB="0" distL="0" distR="0" wp14:anchorId="5F0F4BE1" wp14:editId="68DEE51B">
            <wp:extent cx="3452071" cy="1048891"/>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452071" cy="1048891"/>
                    </a:xfrm>
                    <a:prstGeom prst="rect">
                      <a:avLst/>
                    </a:prstGeom>
                    <a:ln/>
                  </pic:spPr>
                </pic:pic>
              </a:graphicData>
            </a:graphic>
          </wp:inline>
        </w:drawing>
      </w:r>
    </w:p>
    <w:p w14:paraId="3C83223D" w14:textId="77777777" w:rsidR="006451A3"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                   </w:t>
      </w:r>
    </w:p>
    <w:p w14:paraId="0DC563B1" w14:textId="77777777" w:rsidR="006451A3" w:rsidRDefault="00000000">
      <w:pPr>
        <w:pBdr>
          <w:top w:val="nil"/>
          <w:left w:val="nil"/>
          <w:bottom w:val="nil"/>
          <w:right w:val="nil"/>
          <w:between w:val="nil"/>
        </w:pBd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CANDIDATE’S DECLARATION</w:t>
      </w:r>
    </w:p>
    <w:p w14:paraId="688E357F" w14:textId="77777777" w:rsidR="006451A3" w:rsidRDefault="006451A3">
      <w:pPr>
        <w:pBdr>
          <w:top w:val="nil"/>
          <w:left w:val="nil"/>
          <w:bottom w:val="nil"/>
          <w:right w:val="nil"/>
          <w:between w:val="nil"/>
        </w:pBdr>
        <w:jc w:val="center"/>
        <w:rPr>
          <w:rFonts w:ascii="Times New Roman" w:eastAsia="Times New Roman" w:hAnsi="Times New Roman" w:cs="Times New Roman"/>
          <w:b/>
          <w:color w:val="000000"/>
          <w:sz w:val="32"/>
          <w:szCs w:val="32"/>
        </w:rPr>
      </w:pPr>
    </w:p>
    <w:p w14:paraId="32A72BD2" w14:textId="77777777" w:rsidR="006451A3" w:rsidRDefault="006451A3">
      <w:pPr>
        <w:pBdr>
          <w:top w:val="nil"/>
          <w:left w:val="nil"/>
          <w:bottom w:val="nil"/>
          <w:right w:val="nil"/>
          <w:between w:val="nil"/>
        </w:pBdr>
        <w:jc w:val="both"/>
        <w:rPr>
          <w:rFonts w:ascii="Times New Roman" w:eastAsia="Times New Roman" w:hAnsi="Times New Roman" w:cs="Times New Roman"/>
          <w:color w:val="000000"/>
          <w:sz w:val="24"/>
          <w:szCs w:val="24"/>
        </w:rPr>
      </w:pPr>
    </w:p>
    <w:p w14:paraId="5248D33B" w14:textId="58EA01E5" w:rsidR="006451A3" w:rsidRDefault="00000000">
      <w:pPr>
        <w:tabs>
          <w:tab w:val="left" w:pos="90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hereby certify that the work which is being presented in the project report entitled</w:t>
      </w:r>
      <w:r>
        <w:rPr>
          <w:rFonts w:ascii="Times New Roman" w:eastAsia="Times New Roman" w:hAnsi="Times New Roman" w:cs="Times New Roman"/>
          <w:b/>
          <w:sz w:val="24"/>
          <w:szCs w:val="24"/>
        </w:rPr>
        <w:t xml:space="preserve"> “</w:t>
      </w:r>
      <w:r w:rsidR="009A481A">
        <w:rPr>
          <w:rFonts w:ascii="Times New Roman" w:eastAsia="Times New Roman" w:hAnsi="Times New Roman" w:cs="Times New Roman"/>
          <w:b/>
          <w:sz w:val="24"/>
          <w:szCs w:val="24"/>
        </w:rPr>
        <w:t>Secure and Smart Healthcare Mechanism</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in partial fulfillment of the requirements for the award of the Degree of Bachelor of Technology in Computer Science and Engineering</w:t>
      </w:r>
      <w:r>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sz w:val="24"/>
          <w:szCs w:val="24"/>
        </w:rPr>
        <w:t xml:space="preserve">of the Graphic Era (Deemed to be University), Dehradun shall be carried out by the under the mentorship of </w:t>
      </w:r>
      <w:r w:rsidR="00AD322F">
        <w:rPr>
          <w:rFonts w:ascii="Times New Roman" w:eastAsia="Times New Roman" w:hAnsi="Times New Roman" w:cs="Times New Roman"/>
          <w:b/>
          <w:sz w:val="24"/>
          <w:szCs w:val="24"/>
        </w:rPr>
        <w:t>---</w:t>
      </w:r>
      <w:r>
        <w:rPr>
          <w:rFonts w:ascii="Times New Roman" w:eastAsia="Times New Roman" w:hAnsi="Times New Roman" w:cs="Times New Roman"/>
          <w:sz w:val="24"/>
          <w:szCs w:val="24"/>
        </w:rPr>
        <w:t>, Department of Computer Science and Engineering, Graphic Era (Deemed to be University), Dehradun.</w:t>
      </w:r>
    </w:p>
    <w:p w14:paraId="4EDC6443" w14:textId="77777777" w:rsidR="006451A3" w:rsidRDefault="006451A3">
      <w:pPr>
        <w:spacing w:line="360" w:lineRule="auto"/>
        <w:jc w:val="both"/>
        <w:rPr>
          <w:rFonts w:ascii="Times New Roman" w:eastAsia="Times New Roman" w:hAnsi="Times New Roman" w:cs="Times New Roman"/>
          <w:sz w:val="24"/>
          <w:szCs w:val="24"/>
        </w:rPr>
      </w:pPr>
    </w:p>
    <w:p w14:paraId="77FF3268" w14:textId="77777777" w:rsidR="006451A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143DB858" w14:textId="77777777" w:rsidR="006451A3" w:rsidRDefault="006451A3">
      <w:pPr>
        <w:spacing w:line="360" w:lineRule="auto"/>
        <w:ind w:left="720" w:firstLine="720"/>
        <w:jc w:val="both"/>
        <w:rPr>
          <w:rFonts w:ascii="Times New Roman" w:eastAsia="Times New Roman" w:hAnsi="Times New Roman" w:cs="Times New Roman"/>
          <w:sz w:val="24"/>
          <w:szCs w:val="24"/>
        </w:rPr>
      </w:pPr>
    </w:p>
    <w:p w14:paraId="1ED5C57D" w14:textId="473257C4" w:rsidR="006451A3" w:rsidRDefault="00000000">
      <w:pPr>
        <w:spacing w:line="360" w:lineRule="auto"/>
        <w:ind w:left="720" w:firstLine="720"/>
        <w:jc w:val="both"/>
        <w:rPr>
          <w:rFonts w:ascii="Times New Roman" w:eastAsia="Times New Roman" w:hAnsi="Times New Roman" w:cs="Times New Roman"/>
          <w:b/>
          <w:color w:val="E7E6E6"/>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University Roll no</w:t>
      </w:r>
      <w:r w:rsidR="009A481A">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0A0604C3" w14:textId="24439CEE" w:rsidR="006451A3" w:rsidRDefault="009A481A">
      <w:pPr>
        <w:spacing w:line="360" w:lineRule="auto"/>
        <w:jc w:val="both"/>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ab/>
      </w:r>
      <w:r>
        <w:rPr>
          <w:rFonts w:ascii="Bookman Old Style" w:eastAsia="Bookman Old Style" w:hAnsi="Bookman Old Style" w:cs="Bookman Old Style"/>
          <w:sz w:val="24"/>
          <w:szCs w:val="24"/>
        </w:rPr>
        <w:tab/>
      </w:r>
      <w:r>
        <w:rPr>
          <w:rFonts w:ascii="Times New Roman" w:eastAsia="Times New Roman" w:hAnsi="Times New Roman" w:cs="Times New Roman"/>
          <w:sz w:val="24"/>
          <w:szCs w:val="24"/>
        </w:rPr>
        <w:t>Apoorva Rajput</w:t>
      </w:r>
      <w:r>
        <w:rPr>
          <w:rFonts w:ascii="Times New Roman" w:eastAsia="Times New Roman" w:hAnsi="Times New Roman" w:cs="Times New Roman"/>
          <w:sz w:val="24"/>
          <w:szCs w:val="24"/>
        </w:rPr>
        <w:tab/>
      </w:r>
      <w:r w:rsidR="00AD322F">
        <w:rPr>
          <w:rFonts w:ascii="Times New Roman" w:eastAsia="Times New Roman" w:hAnsi="Times New Roman" w:cs="Times New Roman"/>
          <w:sz w:val="24"/>
          <w:szCs w:val="24"/>
        </w:rPr>
        <w:t>---------</w:t>
      </w:r>
    </w:p>
    <w:p w14:paraId="23F150BC" w14:textId="77777777" w:rsidR="006451A3" w:rsidRDefault="006451A3">
      <w:pPr>
        <w:pBdr>
          <w:bottom w:val="single" w:sz="12" w:space="1" w:color="000000"/>
        </w:pBdr>
        <w:spacing w:line="480" w:lineRule="auto"/>
        <w:jc w:val="center"/>
        <w:rPr>
          <w:rFonts w:ascii="Times New Roman" w:eastAsia="Times New Roman" w:hAnsi="Times New Roman" w:cs="Times New Roman"/>
          <w:b/>
          <w:sz w:val="36"/>
          <w:szCs w:val="36"/>
        </w:rPr>
      </w:pPr>
    </w:p>
    <w:p w14:paraId="7BB2EFFE" w14:textId="77777777" w:rsidR="006451A3" w:rsidRDefault="006451A3">
      <w:pPr>
        <w:pBdr>
          <w:bottom w:val="single" w:sz="12" w:space="1" w:color="000000"/>
        </w:pBdr>
        <w:spacing w:line="480" w:lineRule="auto"/>
        <w:jc w:val="center"/>
        <w:rPr>
          <w:rFonts w:ascii="Times New Roman" w:eastAsia="Times New Roman" w:hAnsi="Times New Roman" w:cs="Times New Roman"/>
          <w:b/>
          <w:sz w:val="36"/>
          <w:szCs w:val="36"/>
        </w:rPr>
      </w:pPr>
    </w:p>
    <w:p w14:paraId="1AADF037" w14:textId="77777777" w:rsidR="006451A3" w:rsidRDefault="006451A3">
      <w:pPr>
        <w:pBdr>
          <w:bottom w:val="single" w:sz="12" w:space="1" w:color="000000"/>
        </w:pBdr>
        <w:spacing w:line="480" w:lineRule="auto"/>
        <w:jc w:val="center"/>
        <w:rPr>
          <w:rFonts w:ascii="Times New Roman" w:eastAsia="Times New Roman" w:hAnsi="Times New Roman" w:cs="Times New Roman"/>
          <w:b/>
          <w:sz w:val="36"/>
          <w:szCs w:val="36"/>
        </w:rPr>
      </w:pPr>
    </w:p>
    <w:p w14:paraId="1DE53B16" w14:textId="77777777" w:rsidR="006451A3" w:rsidRDefault="006451A3">
      <w:pPr>
        <w:pBdr>
          <w:bottom w:val="single" w:sz="12" w:space="1" w:color="000000"/>
        </w:pBdr>
        <w:spacing w:line="480" w:lineRule="auto"/>
        <w:jc w:val="center"/>
        <w:rPr>
          <w:rFonts w:ascii="Times New Roman" w:eastAsia="Times New Roman" w:hAnsi="Times New Roman" w:cs="Times New Roman"/>
          <w:b/>
          <w:sz w:val="36"/>
          <w:szCs w:val="36"/>
        </w:rPr>
      </w:pPr>
    </w:p>
    <w:p w14:paraId="7E186AF1" w14:textId="77777777" w:rsidR="006451A3" w:rsidRDefault="006451A3">
      <w:pPr>
        <w:pBdr>
          <w:bottom w:val="single" w:sz="12" w:space="1" w:color="000000"/>
        </w:pBdr>
        <w:spacing w:line="480" w:lineRule="auto"/>
        <w:jc w:val="center"/>
        <w:rPr>
          <w:rFonts w:ascii="Times New Roman" w:eastAsia="Times New Roman" w:hAnsi="Times New Roman" w:cs="Times New Roman"/>
          <w:b/>
          <w:sz w:val="36"/>
          <w:szCs w:val="36"/>
        </w:rPr>
      </w:pPr>
    </w:p>
    <w:p w14:paraId="09CBA959" w14:textId="77777777" w:rsidR="006451A3" w:rsidRDefault="006451A3">
      <w:pPr>
        <w:pBdr>
          <w:bottom w:val="single" w:sz="12" w:space="1" w:color="000000"/>
        </w:pBdr>
        <w:spacing w:line="480" w:lineRule="auto"/>
        <w:jc w:val="center"/>
        <w:rPr>
          <w:rFonts w:ascii="Times New Roman" w:eastAsia="Times New Roman" w:hAnsi="Times New Roman" w:cs="Times New Roman"/>
          <w:b/>
          <w:sz w:val="36"/>
          <w:szCs w:val="36"/>
        </w:rPr>
      </w:pPr>
    </w:p>
    <w:p w14:paraId="652C704E" w14:textId="77777777" w:rsidR="006451A3" w:rsidRDefault="006451A3">
      <w:pPr>
        <w:pBdr>
          <w:bottom w:val="single" w:sz="12" w:space="1" w:color="000000"/>
        </w:pBdr>
        <w:spacing w:line="480" w:lineRule="auto"/>
        <w:jc w:val="center"/>
        <w:rPr>
          <w:rFonts w:ascii="Times New Roman" w:eastAsia="Times New Roman" w:hAnsi="Times New Roman" w:cs="Times New Roman"/>
          <w:b/>
          <w:sz w:val="36"/>
          <w:szCs w:val="36"/>
        </w:rPr>
      </w:pPr>
    </w:p>
    <w:p w14:paraId="74DD4A48" w14:textId="77777777" w:rsidR="006451A3" w:rsidRDefault="006451A3">
      <w:pPr>
        <w:pBdr>
          <w:bottom w:val="single" w:sz="12" w:space="1" w:color="000000"/>
        </w:pBdr>
        <w:spacing w:line="480" w:lineRule="auto"/>
        <w:jc w:val="center"/>
        <w:rPr>
          <w:rFonts w:ascii="Times New Roman" w:eastAsia="Times New Roman" w:hAnsi="Times New Roman" w:cs="Times New Roman"/>
          <w:b/>
          <w:sz w:val="36"/>
          <w:szCs w:val="36"/>
        </w:rPr>
      </w:pPr>
    </w:p>
    <w:p w14:paraId="6877A636" w14:textId="77777777" w:rsidR="006451A3" w:rsidRDefault="006451A3">
      <w:pPr>
        <w:pBdr>
          <w:bottom w:val="single" w:sz="12" w:space="1" w:color="000000"/>
        </w:pBdr>
        <w:spacing w:line="480" w:lineRule="auto"/>
        <w:jc w:val="center"/>
        <w:rPr>
          <w:rFonts w:ascii="Times New Roman" w:eastAsia="Times New Roman" w:hAnsi="Times New Roman" w:cs="Times New Roman"/>
          <w:b/>
          <w:sz w:val="36"/>
          <w:szCs w:val="36"/>
        </w:rPr>
      </w:pPr>
    </w:p>
    <w:p w14:paraId="7BDE2F87" w14:textId="77777777" w:rsidR="00321910" w:rsidRDefault="00321910">
      <w:pPr>
        <w:pBdr>
          <w:bottom w:val="single" w:sz="12" w:space="1" w:color="000000"/>
        </w:pBdr>
        <w:spacing w:line="480" w:lineRule="auto"/>
        <w:jc w:val="center"/>
        <w:rPr>
          <w:rFonts w:ascii="Times New Roman" w:eastAsia="Times New Roman" w:hAnsi="Times New Roman" w:cs="Times New Roman"/>
          <w:b/>
          <w:sz w:val="36"/>
          <w:szCs w:val="36"/>
        </w:rPr>
      </w:pPr>
    </w:p>
    <w:p w14:paraId="3C8FC0FC" w14:textId="77777777" w:rsidR="00321910" w:rsidRDefault="00321910">
      <w:pPr>
        <w:pBdr>
          <w:bottom w:val="single" w:sz="12" w:space="1" w:color="000000"/>
        </w:pBdr>
        <w:spacing w:line="480" w:lineRule="auto"/>
        <w:jc w:val="center"/>
        <w:rPr>
          <w:rFonts w:ascii="Times New Roman" w:eastAsia="Times New Roman" w:hAnsi="Times New Roman" w:cs="Times New Roman"/>
          <w:b/>
          <w:sz w:val="36"/>
          <w:szCs w:val="36"/>
        </w:rPr>
      </w:pPr>
    </w:p>
    <w:p w14:paraId="1C2D8E21" w14:textId="77777777" w:rsidR="0061418C" w:rsidRDefault="0061418C">
      <w:pPr>
        <w:pBdr>
          <w:bottom w:val="single" w:sz="12" w:space="1" w:color="000000"/>
        </w:pBdr>
        <w:spacing w:line="480" w:lineRule="auto"/>
        <w:jc w:val="center"/>
        <w:rPr>
          <w:rFonts w:ascii="Times New Roman" w:eastAsia="Times New Roman" w:hAnsi="Times New Roman" w:cs="Times New Roman"/>
          <w:b/>
          <w:sz w:val="36"/>
          <w:szCs w:val="36"/>
        </w:rPr>
      </w:pPr>
    </w:p>
    <w:p w14:paraId="513061C6" w14:textId="6681C9F4" w:rsidR="006451A3" w:rsidRDefault="00000000">
      <w:pPr>
        <w:pBdr>
          <w:bottom w:val="single" w:sz="12" w:space="1" w:color="000000"/>
        </w:pBd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Table of Contents</w:t>
      </w:r>
    </w:p>
    <w:p w14:paraId="4823C1F2" w14:textId="77777777" w:rsidR="006451A3" w:rsidRDefault="006451A3">
      <w:pPr>
        <w:jc w:val="center"/>
        <w:rPr>
          <w:b/>
        </w:rPr>
      </w:pPr>
    </w:p>
    <w:tbl>
      <w:tblPr>
        <w:tblStyle w:val="a"/>
        <w:tblW w:w="7373" w:type="dxa"/>
        <w:jc w:val="center"/>
        <w:tblBorders>
          <w:top w:val="nil"/>
          <w:left w:val="nil"/>
          <w:bottom w:val="nil"/>
          <w:right w:val="nil"/>
          <w:insideH w:val="nil"/>
          <w:insideV w:val="nil"/>
        </w:tblBorders>
        <w:tblLayout w:type="fixed"/>
        <w:tblLook w:val="0400" w:firstRow="0" w:lastRow="0" w:firstColumn="0" w:lastColumn="0" w:noHBand="0" w:noVBand="1"/>
      </w:tblPr>
      <w:tblGrid>
        <w:gridCol w:w="1634"/>
        <w:gridCol w:w="4449"/>
        <w:gridCol w:w="1290"/>
      </w:tblGrid>
      <w:tr w:rsidR="006451A3" w14:paraId="531A5378" w14:textId="77777777">
        <w:trPr>
          <w:trHeight w:val="449"/>
          <w:jc w:val="center"/>
        </w:trPr>
        <w:tc>
          <w:tcPr>
            <w:tcW w:w="1634" w:type="dxa"/>
          </w:tcPr>
          <w:p w14:paraId="1ED432AA" w14:textId="77777777" w:rsidR="006451A3"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p>
        </w:tc>
        <w:tc>
          <w:tcPr>
            <w:tcW w:w="4449" w:type="dxa"/>
          </w:tcPr>
          <w:p w14:paraId="4DA85DC0" w14:textId="77777777" w:rsidR="006451A3"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290" w:type="dxa"/>
          </w:tcPr>
          <w:p w14:paraId="4F217F37" w14:textId="77777777" w:rsidR="006451A3"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6451A3" w14:paraId="7E5D9A8A" w14:textId="77777777">
        <w:trPr>
          <w:trHeight w:val="433"/>
          <w:jc w:val="center"/>
        </w:trPr>
        <w:tc>
          <w:tcPr>
            <w:tcW w:w="1634" w:type="dxa"/>
          </w:tcPr>
          <w:p w14:paraId="3401116A" w14:textId="77777777" w:rsidR="006451A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1</w:t>
            </w:r>
          </w:p>
        </w:tc>
        <w:tc>
          <w:tcPr>
            <w:tcW w:w="4449" w:type="dxa"/>
          </w:tcPr>
          <w:p w14:paraId="2805DBC9" w14:textId="77777777" w:rsidR="006451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Introduction </w:t>
            </w:r>
          </w:p>
        </w:tc>
        <w:tc>
          <w:tcPr>
            <w:tcW w:w="1290" w:type="dxa"/>
          </w:tcPr>
          <w:p w14:paraId="03CD846A" w14:textId="21DE834A" w:rsidR="006451A3" w:rsidRDefault="0025495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1-3</w:t>
            </w:r>
          </w:p>
        </w:tc>
      </w:tr>
      <w:tr w:rsidR="006451A3" w14:paraId="71D6AFDE" w14:textId="77777777">
        <w:trPr>
          <w:trHeight w:val="433"/>
          <w:jc w:val="center"/>
        </w:trPr>
        <w:tc>
          <w:tcPr>
            <w:tcW w:w="1634" w:type="dxa"/>
          </w:tcPr>
          <w:p w14:paraId="67FE9DA3" w14:textId="77777777" w:rsidR="006451A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2</w:t>
            </w:r>
          </w:p>
        </w:tc>
        <w:tc>
          <w:tcPr>
            <w:tcW w:w="4449" w:type="dxa"/>
          </w:tcPr>
          <w:p w14:paraId="2DF259A5" w14:textId="77777777" w:rsidR="006451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Survey</w:t>
            </w:r>
          </w:p>
        </w:tc>
        <w:tc>
          <w:tcPr>
            <w:tcW w:w="1290" w:type="dxa"/>
          </w:tcPr>
          <w:p w14:paraId="4565EA34" w14:textId="5F282A37" w:rsidR="006451A3" w:rsidRPr="00254956" w:rsidRDefault="00254956">
            <w:pPr>
              <w:jc w:val="center"/>
              <w:rPr>
                <w:rFonts w:ascii="Times New Roman" w:eastAsia="Times New Roman" w:hAnsi="Times New Roman" w:cs="Times New Roman"/>
                <w:bCs/>
                <w:sz w:val="24"/>
                <w:szCs w:val="24"/>
              </w:rPr>
            </w:pPr>
            <w:r w:rsidRPr="00254956">
              <w:rPr>
                <w:rFonts w:ascii="Times New Roman" w:eastAsia="Times New Roman" w:hAnsi="Times New Roman" w:cs="Times New Roman"/>
                <w:bCs/>
                <w:sz w:val="24"/>
                <w:szCs w:val="24"/>
              </w:rPr>
              <w:t>4-5</w:t>
            </w:r>
          </w:p>
        </w:tc>
      </w:tr>
      <w:tr w:rsidR="006451A3" w14:paraId="532E4D62" w14:textId="77777777">
        <w:trPr>
          <w:trHeight w:val="433"/>
          <w:jc w:val="center"/>
        </w:trPr>
        <w:tc>
          <w:tcPr>
            <w:tcW w:w="1634" w:type="dxa"/>
          </w:tcPr>
          <w:p w14:paraId="5425D5D4" w14:textId="77777777" w:rsidR="006451A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3</w:t>
            </w:r>
          </w:p>
        </w:tc>
        <w:tc>
          <w:tcPr>
            <w:tcW w:w="4449" w:type="dxa"/>
          </w:tcPr>
          <w:p w14:paraId="4A88FB5C" w14:textId="77777777" w:rsidR="006451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w:t>
            </w:r>
          </w:p>
        </w:tc>
        <w:tc>
          <w:tcPr>
            <w:tcW w:w="1290" w:type="dxa"/>
          </w:tcPr>
          <w:p w14:paraId="041FCDFE" w14:textId="73531EFD" w:rsidR="006451A3" w:rsidRPr="00254956" w:rsidRDefault="00254956">
            <w:pPr>
              <w:jc w:val="center"/>
              <w:rPr>
                <w:rFonts w:ascii="Times New Roman" w:eastAsia="Times New Roman" w:hAnsi="Times New Roman" w:cs="Times New Roman"/>
                <w:bCs/>
                <w:sz w:val="24"/>
                <w:szCs w:val="24"/>
              </w:rPr>
            </w:pPr>
            <w:r w:rsidRPr="00254956">
              <w:rPr>
                <w:rFonts w:ascii="Times New Roman" w:eastAsia="Times New Roman" w:hAnsi="Times New Roman" w:cs="Times New Roman"/>
                <w:bCs/>
                <w:sz w:val="24"/>
                <w:szCs w:val="24"/>
              </w:rPr>
              <w:t>6-8</w:t>
            </w:r>
          </w:p>
        </w:tc>
      </w:tr>
      <w:tr w:rsidR="006451A3" w14:paraId="5AFFEB83" w14:textId="77777777">
        <w:trPr>
          <w:trHeight w:val="449"/>
          <w:jc w:val="center"/>
        </w:trPr>
        <w:tc>
          <w:tcPr>
            <w:tcW w:w="1634" w:type="dxa"/>
          </w:tcPr>
          <w:p w14:paraId="325B86B6" w14:textId="77777777" w:rsidR="006451A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4</w:t>
            </w:r>
          </w:p>
        </w:tc>
        <w:tc>
          <w:tcPr>
            <w:tcW w:w="4449" w:type="dxa"/>
          </w:tcPr>
          <w:p w14:paraId="7C4BD359" w14:textId="77777777" w:rsidR="006451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Result and Discussion</w:t>
            </w:r>
          </w:p>
        </w:tc>
        <w:tc>
          <w:tcPr>
            <w:tcW w:w="1290" w:type="dxa"/>
          </w:tcPr>
          <w:p w14:paraId="03F7F85E" w14:textId="651BFC89" w:rsidR="006451A3" w:rsidRPr="00254956" w:rsidRDefault="00254956">
            <w:pPr>
              <w:jc w:val="center"/>
              <w:rPr>
                <w:rFonts w:ascii="Times New Roman" w:eastAsia="Times New Roman" w:hAnsi="Times New Roman" w:cs="Times New Roman"/>
                <w:bCs/>
                <w:sz w:val="24"/>
                <w:szCs w:val="24"/>
              </w:rPr>
            </w:pPr>
            <w:r w:rsidRPr="00254956">
              <w:rPr>
                <w:rFonts w:ascii="Times New Roman" w:eastAsia="Times New Roman" w:hAnsi="Times New Roman" w:cs="Times New Roman"/>
                <w:bCs/>
                <w:sz w:val="24"/>
                <w:szCs w:val="24"/>
              </w:rPr>
              <w:t>9-10</w:t>
            </w:r>
          </w:p>
        </w:tc>
      </w:tr>
      <w:tr w:rsidR="006451A3" w14:paraId="4DF1EF08" w14:textId="77777777">
        <w:trPr>
          <w:trHeight w:val="449"/>
          <w:jc w:val="center"/>
        </w:trPr>
        <w:tc>
          <w:tcPr>
            <w:tcW w:w="1634" w:type="dxa"/>
          </w:tcPr>
          <w:p w14:paraId="26FAF7BA" w14:textId="77777777" w:rsidR="006451A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5</w:t>
            </w:r>
          </w:p>
        </w:tc>
        <w:tc>
          <w:tcPr>
            <w:tcW w:w="4449" w:type="dxa"/>
          </w:tcPr>
          <w:p w14:paraId="04FE6D12" w14:textId="77777777" w:rsidR="006451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 and Future Work</w:t>
            </w:r>
          </w:p>
        </w:tc>
        <w:tc>
          <w:tcPr>
            <w:tcW w:w="1290" w:type="dxa"/>
          </w:tcPr>
          <w:p w14:paraId="2FAAFE7E" w14:textId="4004F0A3" w:rsidR="006451A3" w:rsidRPr="00254956" w:rsidRDefault="00254956">
            <w:pPr>
              <w:jc w:val="center"/>
              <w:rPr>
                <w:rFonts w:ascii="Times New Roman" w:eastAsia="Times New Roman" w:hAnsi="Times New Roman" w:cs="Times New Roman"/>
                <w:bCs/>
                <w:sz w:val="24"/>
                <w:szCs w:val="24"/>
              </w:rPr>
            </w:pPr>
            <w:r w:rsidRPr="00254956">
              <w:rPr>
                <w:rFonts w:ascii="Times New Roman" w:eastAsia="Times New Roman" w:hAnsi="Times New Roman" w:cs="Times New Roman"/>
                <w:bCs/>
                <w:sz w:val="24"/>
                <w:szCs w:val="24"/>
              </w:rPr>
              <w:t>11-13</w:t>
            </w:r>
          </w:p>
        </w:tc>
      </w:tr>
      <w:tr w:rsidR="006451A3" w14:paraId="6FDD275C" w14:textId="77777777">
        <w:trPr>
          <w:trHeight w:val="433"/>
          <w:jc w:val="center"/>
        </w:trPr>
        <w:tc>
          <w:tcPr>
            <w:tcW w:w="1634" w:type="dxa"/>
          </w:tcPr>
          <w:p w14:paraId="556BD5C7" w14:textId="3BA47DAD" w:rsidR="006451A3" w:rsidRDefault="006451A3" w:rsidP="00254956">
            <w:pPr>
              <w:rPr>
                <w:rFonts w:ascii="Times New Roman" w:eastAsia="Times New Roman" w:hAnsi="Times New Roman" w:cs="Times New Roman"/>
                <w:sz w:val="24"/>
                <w:szCs w:val="24"/>
              </w:rPr>
            </w:pPr>
          </w:p>
        </w:tc>
        <w:tc>
          <w:tcPr>
            <w:tcW w:w="4449" w:type="dxa"/>
          </w:tcPr>
          <w:p w14:paraId="24F52543" w14:textId="77777777" w:rsidR="006451A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1290" w:type="dxa"/>
          </w:tcPr>
          <w:p w14:paraId="6BA33961" w14:textId="5C4045CD" w:rsidR="006451A3" w:rsidRPr="008718AF" w:rsidRDefault="008718AF">
            <w:pPr>
              <w:jc w:val="center"/>
              <w:rPr>
                <w:rFonts w:ascii="Times New Roman" w:eastAsia="Times New Roman" w:hAnsi="Times New Roman" w:cs="Times New Roman"/>
                <w:bCs/>
                <w:sz w:val="24"/>
                <w:szCs w:val="24"/>
              </w:rPr>
            </w:pPr>
            <w:r w:rsidRPr="008718AF">
              <w:rPr>
                <w:rFonts w:ascii="Times New Roman" w:eastAsia="Times New Roman" w:hAnsi="Times New Roman" w:cs="Times New Roman"/>
                <w:bCs/>
                <w:sz w:val="24"/>
                <w:szCs w:val="24"/>
              </w:rPr>
              <w:t>14</w:t>
            </w:r>
          </w:p>
        </w:tc>
      </w:tr>
    </w:tbl>
    <w:p w14:paraId="123BEEA2" w14:textId="77777777" w:rsidR="006451A3" w:rsidRDefault="006451A3">
      <w:pPr>
        <w:jc w:val="center"/>
        <w:rPr>
          <w:b/>
        </w:rPr>
      </w:pPr>
    </w:p>
    <w:p w14:paraId="203E7A38" w14:textId="77777777" w:rsidR="006451A3" w:rsidRDefault="006451A3">
      <w:pPr>
        <w:spacing w:line="480" w:lineRule="auto"/>
        <w:jc w:val="center"/>
        <w:rPr>
          <w:rFonts w:ascii="Bookman Old Style" w:eastAsia="Bookman Old Style" w:hAnsi="Bookman Old Style" w:cs="Bookman Old Style"/>
          <w:sz w:val="32"/>
          <w:szCs w:val="32"/>
        </w:rPr>
      </w:pPr>
    </w:p>
    <w:p w14:paraId="17E3871F" w14:textId="77777777" w:rsidR="006451A3" w:rsidRDefault="006451A3">
      <w:pPr>
        <w:spacing w:line="480" w:lineRule="auto"/>
        <w:jc w:val="center"/>
        <w:rPr>
          <w:rFonts w:ascii="Bookman Old Style" w:eastAsia="Bookman Old Style" w:hAnsi="Bookman Old Style" w:cs="Bookman Old Style"/>
          <w:sz w:val="32"/>
          <w:szCs w:val="32"/>
        </w:rPr>
      </w:pPr>
    </w:p>
    <w:p w14:paraId="0EC35C66" w14:textId="77777777" w:rsidR="006451A3" w:rsidRDefault="006451A3">
      <w:pPr>
        <w:spacing w:line="480" w:lineRule="auto"/>
        <w:jc w:val="center"/>
        <w:rPr>
          <w:rFonts w:ascii="Bookman Old Style" w:eastAsia="Bookman Old Style" w:hAnsi="Bookman Old Style" w:cs="Bookman Old Style"/>
          <w:sz w:val="32"/>
          <w:szCs w:val="32"/>
        </w:rPr>
      </w:pPr>
    </w:p>
    <w:p w14:paraId="77BC6801" w14:textId="77777777" w:rsidR="006451A3" w:rsidRDefault="006451A3">
      <w:pPr>
        <w:spacing w:line="480" w:lineRule="auto"/>
        <w:jc w:val="center"/>
        <w:rPr>
          <w:rFonts w:ascii="Bookman Old Style" w:eastAsia="Bookman Old Style" w:hAnsi="Bookman Old Style" w:cs="Bookman Old Style"/>
          <w:sz w:val="32"/>
          <w:szCs w:val="32"/>
        </w:rPr>
      </w:pPr>
    </w:p>
    <w:p w14:paraId="11EEDBFD" w14:textId="77777777" w:rsidR="006451A3" w:rsidRDefault="006451A3">
      <w:pPr>
        <w:spacing w:line="480" w:lineRule="auto"/>
        <w:jc w:val="center"/>
        <w:rPr>
          <w:rFonts w:ascii="Bookman Old Style" w:eastAsia="Bookman Old Style" w:hAnsi="Bookman Old Style" w:cs="Bookman Old Style"/>
          <w:sz w:val="32"/>
          <w:szCs w:val="32"/>
        </w:rPr>
      </w:pPr>
    </w:p>
    <w:p w14:paraId="137A2280" w14:textId="77777777" w:rsidR="006451A3" w:rsidRDefault="006451A3">
      <w:pPr>
        <w:spacing w:line="480" w:lineRule="auto"/>
        <w:jc w:val="center"/>
        <w:rPr>
          <w:rFonts w:ascii="Bookman Old Style" w:eastAsia="Bookman Old Style" w:hAnsi="Bookman Old Style" w:cs="Bookman Old Style"/>
          <w:sz w:val="32"/>
          <w:szCs w:val="32"/>
        </w:rPr>
      </w:pPr>
    </w:p>
    <w:p w14:paraId="4F8A34B5" w14:textId="77777777" w:rsidR="006451A3" w:rsidRDefault="006451A3">
      <w:pPr>
        <w:spacing w:line="480" w:lineRule="auto"/>
        <w:jc w:val="center"/>
        <w:rPr>
          <w:rFonts w:ascii="Bookman Old Style" w:eastAsia="Bookman Old Style" w:hAnsi="Bookman Old Style" w:cs="Bookman Old Style"/>
          <w:sz w:val="32"/>
          <w:szCs w:val="32"/>
        </w:rPr>
      </w:pPr>
    </w:p>
    <w:p w14:paraId="0414E40A" w14:textId="77777777" w:rsidR="006451A3" w:rsidRDefault="006451A3">
      <w:pPr>
        <w:spacing w:line="480" w:lineRule="auto"/>
        <w:jc w:val="center"/>
        <w:rPr>
          <w:rFonts w:ascii="Bookman Old Style" w:eastAsia="Bookman Old Style" w:hAnsi="Bookman Old Style" w:cs="Bookman Old Style"/>
          <w:sz w:val="32"/>
          <w:szCs w:val="32"/>
        </w:rPr>
      </w:pPr>
    </w:p>
    <w:p w14:paraId="307D16C5" w14:textId="77777777" w:rsidR="006451A3" w:rsidRDefault="006451A3">
      <w:pPr>
        <w:spacing w:line="480" w:lineRule="auto"/>
        <w:jc w:val="center"/>
        <w:rPr>
          <w:rFonts w:ascii="Bookman Old Style" w:eastAsia="Bookman Old Style" w:hAnsi="Bookman Old Style" w:cs="Bookman Old Style"/>
          <w:sz w:val="32"/>
          <w:szCs w:val="32"/>
        </w:rPr>
      </w:pPr>
    </w:p>
    <w:p w14:paraId="49DF53D0" w14:textId="77777777" w:rsidR="006451A3" w:rsidRDefault="006451A3">
      <w:pPr>
        <w:spacing w:line="480" w:lineRule="auto"/>
        <w:jc w:val="center"/>
        <w:rPr>
          <w:rFonts w:ascii="Bookman Old Style" w:eastAsia="Bookman Old Style" w:hAnsi="Bookman Old Style" w:cs="Bookman Old Style"/>
          <w:sz w:val="32"/>
          <w:szCs w:val="32"/>
        </w:rPr>
      </w:pPr>
    </w:p>
    <w:p w14:paraId="179F4102" w14:textId="77777777" w:rsidR="006451A3" w:rsidRDefault="006451A3">
      <w:pPr>
        <w:spacing w:line="480" w:lineRule="auto"/>
        <w:jc w:val="center"/>
        <w:rPr>
          <w:rFonts w:ascii="Bookman Old Style" w:eastAsia="Bookman Old Style" w:hAnsi="Bookman Old Style" w:cs="Bookman Old Style"/>
          <w:sz w:val="32"/>
          <w:szCs w:val="32"/>
        </w:rPr>
        <w:sectPr w:rsidR="006451A3" w:rsidSect="00321910">
          <w:footerReference w:type="default" r:id="rId11"/>
          <w:pgSz w:w="11906" w:h="16838"/>
          <w:pgMar w:top="425" w:right="567" w:bottom="425" w:left="709" w:header="720" w:footer="720" w:gutter="0"/>
          <w:pgNumType w:start="1"/>
          <w:cols w:space="720"/>
          <w:docGrid w:linePitch="299"/>
        </w:sectPr>
      </w:pPr>
    </w:p>
    <w:p w14:paraId="538DB986" w14:textId="77777777" w:rsidR="006451A3"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w:t>
      </w:r>
    </w:p>
    <w:p w14:paraId="40175A81" w14:textId="77777777" w:rsidR="00321910" w:rsidRDefault="00000000" w:rsidP="00321910">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Introduction </w:t>
      </w:r>
    </w:p>
    <w:p w14:paraId="38CDCBE1" w14:textId="7BA2B794" w:rsidR="007F19AD" w:rsidRPr="007F19AD" w:rsidRDefault="007F19AD" w:rsidP="007F19AD">
      <w:pPr>
        <w:pStyle w:val="ListParagraph"/>
        <w:numPr>
          <w:ilvl w:val="1"/>
          <w:numId w:val="4"/>
        </w:numPr>
        <w:spacing w:line="480" w:lineRule="auto"/>
        <w:rPr>
          <w:rFonts w:eastAsia="Times New Roman"/>
          <w:b/>
          <w:sz w:val="28"/>
          <w:szCs w:val="28"/>
        </w:rPr>
      </w:pPr>
      <w:r>
        <w:rPr>
          <w:rFonts w:eastAsia="Times New Roman"/>
          <w:b/>
          <w:sz w:val="28"/>
          <w:szCs w:val="28"/>
        </w:rPr>
        <w:t xml:space="preserve"> </w:t>
      </w:r>
      <w:r w:rsidRPr="007F19AD">
        <w:rPr>
          <w:rFonts w:eastAsia="Times New Roman"/>
          <w:b/>
          <w:sz w:val="28"/>
          <w:szCs w:val="28"/>
        </w:rPr>
        <w:t>Introduction</w:t>
      </w:r>
    </w:p>
    <w:p w14:paraId="2C9CA87A" w14:textId="7A2B1D9B" w:rsidR="007A202D" w:rsidRDefault="007A202D" w:rsidP="00B51DAB">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In the digital transformation era, as more and more aspects are shifting online, healthcare organizations face unpredictable challenges in securing and managing medical records. With the increasing digitalization of patients' data, coupled with increasing threats of cyber security, and data breaches, it is necessary to introduce a robust and innovative approach to protect and safeguard patients' privacy and at the same time ensure the availability of data in the </w:t>
      </w:r>
      <w:r w:rsidR="00931D09">
        <w:rPr>
          <w:rFonts w:ascii="Times New Roman" w:eastAsia="Times New Roman" w:hAnsi="Times New Roman" w:cs="Times New Roman"/>
          <w:bCs/>
          <w:sz w:val="24"/>
          <w:szCs w:val="24"/>
        </w:rPr>
        <w:t>fastest</w:t>
      </w:r>
      <w:r>
        <w:rPr>
          <w:rFonts w:ascii="Times New Roman" w:eastAsia="Times New Roman" w:hAnsi="Times New Roman" w:cs="Times New Roman"/>
          <w:bCs/>
          <w:sz w:val="24"/>
          <w:szCs w:val="24"/>
        </w:rPr>
        <w:t xml:space="preserve"> way possible</w:t>
      </w:r>
      <w:r w:rsidR="00931D09">
        <w:rPr>
          <w:rFonts w:ascii="Times New Roman" w:eastAsia="Times New Roman" w:hAnsi="Times New Roman" w:cs="Times New Roman"/>
          <w:bCs/>
          <w:sz w:val="24"/>
          <w:szCs w:val="24"/>
        </w:rPr>
        <w:t xml:space="preserve"> over a large network having millions and billions of patients data.</w:t>
      </w:r>
    </w:p>
    <w:p w14:paraId="2BD007DB" w14:textId="77777777" w:rsidR="00931D09" w:rsidRDefault="00931D09" w:rsidP="00B51DAB">
      <w:pPr>
        <w:spacing w:line="360" w:lineRule="auto"/>
        <w:jc w:val="both"/>
        <w:rPr>
          <w:rFonts w:ascii="Times New Roman" w:eastAsia="Times New Roman" w:hAnsi="Times New Roman" w:cs="Times New Roman"/>
          <w:bCs/>
          <w:sz w:val="24"/>
          <w:szCs w:val="24"/>
        </w:rPr>
      </w:pPr>
    </w:p>
    <w:p w14:paraId="76481C37" w14:textId="3FBB16BC" w:rsidR="00931D09" w:rsidRDefault="00931D09" w:rsidP="00B51DAB">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Blockchain technology is a decentralized, immutable, distributed, and public digital ledger that facilitates the process of recording transactions and tracking assets in a business network</w:t>
      </w:r>
      <w:r w:rsidR="00BA0371">
        <w:rPr>
          <w:rFonts w:ascii="Times New Roman" w:eastAsia="Times New Roman" w:hAnsi="Times New Roman" w:cs="Times New Roman"/>
          <w:bCs/>
          <w:sz w:val="24"/>
          <w:szCs w:val="24"/>
        </w:rPr>
        <w:t>.</w:t>
      </w:r>
    </w:p>
    <w:p w14:paraId="034DE879" w14:textId="51135210" w:rsidR="007F19AD" w:rsidRDefault="007F19AD" w:rsidP="00B51DAB">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By leveraging the power of blockchain, healthcare providers can overcome the shortcomings of traditional systems and establish a secure and smart healthcare mechanism. Four important dim</w:t>
      </w:r>
      <w:r w:rsidR="00D239BA">
        <w:rPr>
          <w:rFonts w:ascii="Times New Roman" w:eastAsia="Times New Roman" w:hAnsi="Times New Roman" w:cs="Times New Roman"/>
          <w:bCs/>
          <w:sz w:val="24"/>
          <w:szCs w:val="24"/>
        </w:rPr>
        <w:t>e</w:t>
      </w:r>
      <w:r>
        <w:rPr>
          <w:rFonts w:ascii="Times New Roman" w:eastAsia="Times New Roman" w:hAnsi="Times New Roman" w:cs="Times New Roman"/>
          <w:bCs/>
          <w:sz w:val="24"/>
          <w:szCs w:val="24"/>
        </w:rPr>
        <w:t>nsions of blockch</w:t>
      </w:r>
      <w:r w:rsidR="00D239BA">
        <w:rPr>
          <w:rFonts w:ascii="Times New Roman" w:eastAsia="Times New Roman" w:hAnsi="Times New Roman" w:cs="Times New Roman"/>
          <w:bCs/>
          <w:sz w:val="24"/>
          <w:szCs w:val="24"/>
        </w:rPr>
        <w:t>a</w:t>
      </w:r>
      <w:r>
        <w:rPr>
          <w:rFonts w:ascii="Times New Roman" w:eastAsia="Times New Roman" w:hAnsi="Times New Roman" w:cs="Times New Roman"/>
          <w:bCs/>
          <w:sz w:val="24"/>
          <w:szCs w:val="24"/>
        </w:rPr>
        <w:t xml:space="preserve">in are Shared Ledger, Smart Contract, Consensus, </w:t>
      </w:r>
      <w:r w:rsidR="008828BA">
        <w:rPr>
          <w:rFonts w:ascii="Times New Roman" w:eastAsia="Times New Roman" w:hAnsi="Times New Roman" w:cs="Times New Roman"/>
          <w:bCs/>
          <w:sz w:val="24"/>
          <w:szCs w:val="24"/>
        </w:rPr>
        <w:t xml:space="preserve">and </w:t>
      </w:r>
      <w:r>
        <w:rPr>
          <w:rFonts w:ascii="Times New Roman" w:eastAsia="Times New Roman" w:hAnsi="Times New Roman" w:cs="Times New Roman"/>
          <w:bCs/>
          <w:sz w:val="24"/>
          <w:szCs w:val="24"/>
        </w:rPr>
        <w:t>Privacy.</w:t>
      </w:r>
    </w:p>
    <w:p w14:paraId="17A58645" w14:textId="77777777" w:rsidR="00931D09" w:rsidRDefault="00931D09" w:rsidP="00B51DAB">
      <w:pPr>
        <w:spacing w:line="360" w:lineRule="auto"/>
        <w:jc w:val="both"/>
        <w:rPr>
          <w:rFonts w:ascii="Times New Roman" w:eastAsia="Times New Roman" w:hAnsi="Times New Roman" w:cs="Times New Roman"/>
          <w:bCs/>
          <w:sz w:val="24"/>
          <w:szCs w:val="24"/>
        </w:rPr>
      </w:pPr>
    </w:p>
    <w:p w14:paraId="37BE71A7" w14:textId="43169169" w:rsidR="00931D09" w:rsidRPr="00B51DAB" w:rsidRDefault="00931D09" w:rsidP="00B51DAB">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53D531AD" wp14:editId="485570F2">
            <wp:extent cx="5430741" cy="2901315"/>
            <wp:effectExtent l="0" t="0" r="0" b="0"/>
            <wp:docPr id="18513404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340448" name="Picture 1851340448"/>
                    <pic:cNvPicPr/>
                  </pic:nvPicPr>
                  <pic:blipFill rotWithShape="1">
                    <a:blip r:embed="rId12">
                      <a:extLst>
                        <a:ext uri="{28A0092B-C50C-407E-A947-70E740481C1C}">
                          <a14:useLocalDpi xmlns:a14="http://schemas.microsoft.com/office/drawing/2010/main" val="0"/>
                        </a:ext>
                      </a:extLst>
                    </a:blip>
                    <a:srcRect t="1687" r="1211" b="8483"/>
                    <a:stretch/>
                  </pic:blipFill>
                  <pic:spPr bwMode="auto">
                    <a:xfrm>
                      <a:off x="0" y="0"/>
                      <a:ext cx="5472067" cy="2923393"/>
                    </a:xfrm>
                    <a:prstGeom prst="rect">
                      <a:avLst/>
                    </a:prstGeom>
                    <a:ln>
                      <a:noFill/>
                    </a:ln>
                    <a:extLst>
                      <a:ext uri="{53640926-AAD7-44D8-BBD7-CCE9431645EC}">
                        <a14:shadowObscured xmlns:a14="http://schemas.microsoft.com/office/drawing/2010/main"/>
                      </a:ext>
                    </a:extLst>
                  </pic:spPr>
                </pic:pic>
              </a:graphicData>
            </a:graphic>
          </wp:inline>
        </w:drawing>
      </w:r>
    </w:p>
    <w:p w14:paraId="704E21DB" w14:textId="58BFE3AF" w:rsidR="00292C2A" w:rsidRDefault="00292C2A" w:rsidP="00292C2A">
      <w:pPr>
        <w:pBdr>
          <w:top w:val="nil"/>
          <w:left w:val="nil"/>
          <w:bottom w:val="nil"/>
          <w:right w:val="nil"/>
          <w:between w:val="nil"/>
        </w:pBdr>
        <w:spacing w:after="200"/>
        <w:ind w:left="1440" w:firstLine="720"/>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Figure 1.1 </w:t>
      </w:r>
      <w:r>
        <w:rPr>
          <w:rFonts w:ascii="Times New Roman" w:eastAsia="Times New Roman" w:hAnsi="Times New Roman" w:cs="Times New Roman"/>
          <w:color w:val="000000"/>
          <w:sz w:val="20"/>
          <w:szCs w:val="20"/>
        </w:rPr>
        <w:t>Wrapper method for feature selection</w:t>
      </w:r>
    </w:p>
    <w:p w14:paraId="08753A5C" w14:textId="0075B18B" w:rsidR="007F19AD" w:rsidRDefault="007F19AD" w:rsidP="007F19AD">
      <w:pPr>
        <w:spacing w:before="120" w:after="120" w:line="360" w:lineRule="auto"/>
        <w:jc w:val="both"/>
        <w:rPr>
          <w:rFonts w:ascii="Times New Roman" w:eastAsia="Times New Roman" w:hAnsi="Times New Roman" w:cs="Times New Roman"/>
          <w:b/>
          <w:sz w:val="28"/>
          <w:szCs w:val="28"/>
        </w:rPr>
      </w:pPr>
    </w:p>
    <w:p w14:paraId="4E14E1E4" w14:textId="77777777" w:rsidR="007F19AD" w:rsidRDefault="007F19AD" w:rsidP="007F19AD">
      <w:pPr>
        <w:spacing w:before="120" w:line="360" w:lineRule="auto"/>
        <w:rPr>
          <w:rFonts w:ascii="Times New Roman" w:eastAsia="Times New Roman" w:hAnsi="Times New Roman" w:cs="Times New Roman"/>
          <w:b/>
          <w:sz w:val="28"/>
          <w:szCs w:val="28"/>
        </w:rPr>
      </w:pPr>
    </w:p>
    <w:p w14:paraId="6AE20BA8" w14:textId="5EBD1F1B" w:rsidR="00292C2A" w:rsidRPr="002550AE" w:rsidRDefault="007F19AD" w:rsidP="00292C2A">
      <w:pPr>
        <w:pStyle w:val="ListParagraph"/>
        <w:numPr>
          <w:ilvl w:val="1"/>
          <w:numId w:val="4"/>
        </w:numPr>
        <w:spacing w:before="120" w:line="360" w:lineRule="auto"/>
        <w:rPr>
          <w:rFonts w:eastAsia="Times New Roman"/>
          <w:b/>
          <w:sz w:val="28"/>
          <w:szCs w:val="28"/>
        </w:rPr>
      </w:pPr>
      <w:r w:rsidRPr="007F19AD">
        <w:rPr>
          <w:rFonts w:eastAsia="Times New Roman"/>
          <w:b/>
          <w:sz w:val="28"/>
          <w:szCs w:val="28"/>
        </w:rPr>
        <w:lastRenderedPageBreak/>
        <w:t xml:space="preserve"> </w:t>
      </w:r>
      <w:r w:rsidR="00292C2A">
        <w:rPr>
          <w:rFonts w:eastAsia="Times New Roman"/>
          <w:b/>
          <w:sz w:val="28"/>
          <w:szCs w:val="28"/>
        </w:rPr>
        <w:t>Objectives</w:t>
      </w:r>
    </w:p>
    <w:p w14:paraId="04D154C2" w14:textId="5714F4D4" w:rsidR="00292C2A" w:rsidRPr="00292C2A" w:rsidRDefault="00292C2A" w:rsidP="00292C2A">
      <w:pPr>
        <w:spacing w:before="120" w:line="360" w:lineRule="auto"/>
        <w:rPr>
          <w:rFonts w:eastAsia="Times New Roman"/>
          <w:bCs/>
          <w:sz w:val="24"/>
          <w:szCs w:val="24"/>
        </w:rPr>
      </w:pPr>
      <w:r>
        <w:rPr>
          <w:rFonts w:ascii="Times New Roman" w:eastAsia="Times New Roman" w:hAnsi="Times New Roman" w:cs="Times New Roman"/>
          <w:bCs/>
          <w:sz w:val="24"/>
          <w:szCs w:val="24"/>
        </w:rPr>
        <w:t xml:space="preserve">The primary objectives of this project are as follows </w:t>
      </w:r>
    </w:p>
    <w:p w14:paraId="18741293" w14:textId="3AB1E827" w:rsidR="00292C2A" w:rsidRPr="00292C2A" w:rsidRDefault="00292C2A" w:rsidP="00292C2A">
      <w:pPr>
        <w:pStyle w:val="ListParagraph"/>
        <w:numPr>
          <w:ilvl w:val="0"/>
          <w:numId w:val="5"/>
        </w:numPr>
        <w:spacing w:before="120" w:line="360" w:lineRule="auto"/>
        <w:rPr>
          <w:rFonts w:eastAsia="Times New Roman"/>
          <w:bCs w:val="0"/>
        </w:rPr>
      </w:pPr>
      <w:r w:rsidRPr="00292C2A">
        <w:rPr>
          <w:rFonts w:eastAsia="Times New Roman"/>
          <w:b/>
        </w:rPr>
        <w:t>Develop a Decentralized Web Application</w:t>
      </w:r>
      <w:r w:rsidRPr="00292C2A">
        <w:rPr>
          <w:rFonts w:eastAsia="Times New Roman"/>
          <w:bCs w:val="0"/>
        </w:rPr>
        <w:t xml:space="preserve">: Design and develop a web application utilizing blockchain technology as the underlying framework. The application will facilitate secure storage, management, and access to </w:t>
      </w:r>
      <w:r>
        <w:rPr>
          <w:rFonts w:eastAsia="Times New Roman"/>
          <w:bCs w:val="0"/>
        </w:rPr>
        <w:t>patient's</w:t>
      </w:r>
      <w:r w:rsidRPr="00292C2A">
        <w:rPr>
          <w:rFonts w:eastAsia="Times New Roman"/>
          <w:bCs w:val="0"/>
        </w:rPr>
        <w:t xml:space="preserve"> medical health records in a decentralized manner.</w:t>
      </w:r>
    </w:p>
    <w:p w14:paraId="37F95D62" w14:textId="77777777" w:rsidR="00292C2A" w:rsidRPr="00292C2A" w:rsidRDefault="00292C2A" w:rsidP="00292C2A">
      <w:pPr>
        <w:pStyle w:val="ListParagraph"/>
        <w:spacing w:before="120" w:line="360" w:lineRule="auto"/>
        <w:rPr>
          <w:rFonts w:eastAsia="Times New Roman"/>
          <w:bCs w:val="0"/>
        </w:rPr>
      </w:pPr>
    </w:p>
    <w:p w14:paraId="74803E9F" w14:textId="14B4691B" w:rsidR="00292C2A" w:rsidRPr="00292C2A" w:rsidRDefault="00292C2A" w:rsidP="00292C2A">
      <w:pPr>
        <w:pStyle w:val="ListParagraph"/>
        <w:numPr>
          <w:ilvl w:val="0"/>
          <w:numId w:val="5"/>
        </w:numPr>
        <w:spacing w:before="120" w:line="360" w:lineRule="auto"/>
        <w:rPr>
          <w:rFonts w:eastAsia="Times New Roman"/>
          <w:bCs w:val="0"/>
        </w:rPr>
      </w:pPr>
      <w:r w:rsidRPr="00292C2A">
        <w:rPr>
          <w:rFonts w:eastAsia="Times New Roman"/>
          <w:b/>
        </w:rPr>
        <w:t>Enhance Data Security and Privacy</w:t>
      </w:r>
      <w:r w:rsidRPr="00292C2A">
        <w:rPr>
          <w:rFonts w:eastAsia="Times New Roman"/>
          <w:bCs w:val="0"/>
        </w:rPr>
        <w:t xml:space="preserve">: Implement robust security measures to ensure the confidentiality, integrity, and availability of patients' data. By leveraging </w:t>
      </w:r>
      <w:r>
        <w:rPr>
          <w:rFonts w:eastAsia="Times New Roman"/>
          <w:bCs w:val="0"/>
        </w:rPr>
        <w:t>blockchain's cryptographic features</w:t>
      </w:r>
      <w:r w:rsidRPr="00292C2A">
        <w:rPr>
          <w:rFonts w:eastAsia="Times New Roman"/>
          <w:bCs w:val="0"/>
        </w:rPr>
        <w:t>, the project aims to provide a high level of data security and privacy, mitigating the risks of unauthorized access and data breaches.</w:t>
      </w:r>
    </w:p>
    <w:p w14:paraId="76EF3CF7" w14:textId="77777777" w:rsidR="00292C2A" w:rsidRPr="00292C2A" w:rsidRDefault="00292C2A" w:rsidP="00292C2A">
      <w:pPr>
        <w:pStyle w:val="ListParagraph"/>
        <w:spacing w:before="120" w:line="360" w:lineRule="auto"/>
        <w:rPr>
          <w:rFonts w:eastAsia="Times New Roman"/>
          <w:bCs w:val="0"/>
        </w:rPr>
      </w:pPr>
    </w:p>
    <w:p w14:paraId="5302BC73" w14:textId="4CBC3D78" w:rsidR="00292C2A" w:rsidRPr="00292C2A" w:rsidRDefault="00292C2A" w:rsidP="00292C2A">
      <w:pPr>
        <w:pStyle w:val="ListParagraph"/>
        <w:numPr>
          <w:ilvl w:val="0"/>
          <w:numId w:val="5"/>
        </w:numPr>
        <w:spacing w:before="120" w:line="360" w:lineRule="auto"/>
        <w:rPr>
          <w:rFonts w:eastAsia="Times New Roman"/>
          <w:bCs w:val="0"/>
        </w:rPr>
      </w:pPr>
      <w:r w:rsidRPr="00292C2A">
        <w:rPr>
          <w:rFonts w:eastAsia="Times New Roman"/>
          <w:b/>
        </w:rPr>
        <w:t>Enable Seamless Data Accessibility</w:t>
      </w:r>
      <w:r w:rsidRPr="00292C2A">
        <w:rPr>
          <w:rFonts w:eastAsia="Times New Roman"/>
          <w:bCs w:val="0"/>
        </w:rPr>
        <w:t xml:space="preserve">: Establish a decentralized network where authorized healthcare providers can access patients' medical health records </w:t>
      </w:r>
      <w:r w:rsidR="008828BA">
        <w:rPr>
          <w:rFonts w:eastAsia="Times New Roman"/>
          <w:bCs w:val="0"/>
        </w:rPr>
        <w:t>seamlessly and efficiently</w:t>
      </w:r>
      <w:r w:rsidRPr="00292C2A">
        <w:rPr>
          <w:rFonts w:eastAsia="Times New Roman"/>
          <w:bCs w:val="0"/>
        </w:rPr>
        <w:t>. Through the use of blockchain technology, the project seeks to eliminate the need for redundant data entry and enable real-time data sharing across different healthcare entities, ultimately improving patient care and reducing administrative burdens.</w:t>
      </w:r>
    </w:p>
    <w:p w14:paraId="2B047733" w14:textId="77777777" w:rsidR="00292C2A" w:rsidRPr="00292C2A" w:rsidRDefault="00292C2A" w:rsidP="00292C2A">
      <w:pPr>
        <w:pStyle w:val="ListParagraph"/>
        <w:spacing w:before="120" w:line="360" w:lineRule="auto"/>
        <w:rPr>
          <w:rFonts w:eastAsia="Times New Roman"/>
          <w:bCs w:val="0"/>
        </w:rPr>
      </w:pPr>
    </w:p>
    <w:p w14:paraId="655D96D3" w14:textId="77777777" w:rsidR="00292C2A" w:rsidRPr="00292C2A" w:rsidRDefault="00292C2A" w:rsidP="00292C2A">
      <w:pPr>
        <w:pStyle w:val="ListParagraph"/>
        <w:numPr>
          <w:ilvl w:val="0"/>
          <w:numId w:val="5"/>
        </w:numPr>
        <w:spacing w:before="120" w:line="360" w:lineRule="auto"/>
        <w:rPr>
          <w:rFonts w:eastAsia="Times New Roman"/>
          <w:bCs w:val="0"/>
        </w:rPr>
      </w:pPr>
      <w:r w:rsidRPr="00292C2A">
        <w:rPr>
          <w:rFonts w:eastAsia="Times New Roman"/>
          <w:b/>
        </w:rPr>
        <w:t>Evaluate Feasibility and Scalability</w:t>
      </w:r>
      <w:r w:rsidRPr="00292C2A">
        <w:rPr>
          <w:rFonts w:eastAsia="Times New Roman"/>
          <w:bCs w:val="0"/>
        </w:rPr>
        <w:t>: Assess the technical feasibility and scalability of the developed decentralized web application. Conduct performance testing, analyze the system's capacity to handle a large volume of data, and evaluate its ability to adapt to future growth and advancements in the healthcare sector.</w:t>
      </w:r>
    </w:p>
    <w:p w14:paraId="526FF870" w14:textId="77777777" w:rsidR="00292C2A" w:rsidRPr="00292C2A" w:rsidRDefault="00292C2A" w:rsidP="00292C2A">
      <w:pPr>
        <w:pStyle w:val="ListParagraph"/>
        <w:spacing w:before="120" w:line="360" w:lineRule="auto"/>
        <w:rPr>
          <w:rFonts w:eastAsia="Times New Roman"/>
          <w:bCs w:val="0"/>
        </w:rPr>
      </w:pPr>
    </w:p>
    <w:p w14:paraId="0F188DEB" w14:textId="396FEE6D" w:rsidR="00292C2A" w:rsidRDefault="00292C2A" w:rsidP="00931639">
      <w:pPr>
        <w:spacing w:before="120" w:line="360" w:lineRule="auto"/>
        <w:jc w:val="both"/>
        <w:rPr>
          <w:rFonts w:ascii="Times New Roman" w:eastAsia="Times New Roman" w:hAnsi="Times New Roman" w:cs="Times New Roman"/>
          <w:sz w:val="24"/>
          <w:szCs w:val="24"/>
        </w:rPr>
      </w:pPr>
      <w:r w:rsidRPr="00292C2A">
        <w:rPr>
          <w:rFonts w:ascii="Times New Roman" w:eastAsia="Times New Roman" w:hAnsi="Times New Roman" w:cs="Times New Roman"/>
          <w:sz w:val="24"/>
          <w:szCs w:val="24"/>
        </w:rPr>
        <w:t>By accomplishing these objectives, the project aims to advance secure and patient-centric healthcare data management, fostering trust and promoting the efficient exchange of information within the healthcare ecosystem.</w:t>
      </w:r>
    </w:p>
    <w:p w14:paraId="6C5EAE7D" w14:textId="785CBB3F" w:rsidR="00411158" w:rsidRPr="00292C2A" w:rsidRDefault="00411158" w:rsidP="00292C2A">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888602B" wp14:editId="4354D9D8">
            <wp:extent cx="5731510" cy="2865755"/>
            <wp:effectExtent l="0" t="0" r="2540" b="0"/>
            <wp:docPr id="14944447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44704" name="Picture 1494444704"/>
                    <pic:cNvPicPr/>
                  </pic:nvPicPr>
                  <pic:blipFill>
                    <a:blip r:embed="rId13">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4E7EC039" w14:textId="056AB4D3" w:rsidR="006451A3" w:rsidRDefault="00411158" w:rsidP="00411158">
      <w:pPr>
        <w:pBdr>
          <w:top w:val="nil"/>
          <w:left w:val="nil"/>
          <w:bottom w:val="nil"/>
          <w:right w:val="nil"/>
          <w:between w:val="nil"/>
        </w:pBdr>
        <w:spacing w:after="200"/>
        <w:ind w:left="1440" w:firstLine="720"/>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Figure 1.2 </w:t>
      </w:r>
      <w:r>
        <w:rPr>
          <w:rFonts w:ascii="Times New Roman" w:eastAsia="Times New Roman" w:hAnsi="Times New Roman" w:cs="Times New Roman"/>
          <w:color w:val="000000"/>
          <w:sz w:val="20"/>
          <w:szCs w:val="20"/>
        </w:rPr>
        <w:t>Demonstration of working of blockchain</w:t>
      </w:r>
    </w:p>
    <w:p w14:paraId="5FB2BC4D" w14:textId="77777777" w:rsidR="00411158" w:rsidRPr="00411158" w:rsidRDefault="00411158" w:rsidP="00411158">
      <w:pPr>
        <w:pBdr>
          <w:top w:val="nil"/>
          <w:left w:val="nil"/>
          <w:bottom w:val="nil"/>
          <w:right w:val="nil"/>
          <w:between w:val="nil"/>
        </w:pBdr>
        <w:spacing w:after="200"/>
        <w:ind w:left="1440" w:firstLine="720"/>
        <w:rPr>
          <w:rFonts w:ascii="Times New Roman" w:eastAsia="Times New Roman" w:hAnsi="Times New Roman" w:cs="Times New Roman"/>
          <w:b/>
          <w:color w:val="000000"/>
          <w:sz w:val="20"/>
          <w:szCs w:val="20"/>
        </w:rPr>
      </w:pPr>
    </w:p>
    <w:p w14:paraId="6FA11FE6" w14:textId="699BE3CA" w:rsidR="006451A3" w:rsidRDefault="002550AE" w:rsidP="002550AE">
      <w:pPr>
        <w:pStyle w:val="ListParagraph"/>
        <w:numPr>
          <w:ilvl w:val="1"/>
          <w:numId w:val="4"/>
        </w:numPr>
        <w:spacing w:line="480" w:lineRule="auto"/>
        <w:rPr>
          <w:rFonts w:eastAsia="Times New Roman"/>
          <w:b/>
          <w:sz w:val="28"/>
          <w:szCs w:val="28"/>
        </w:rPr>
      </w:pPr>
      <w:r>
        <w:rPr>
          <w:rFonts w:eastAsia="Times New Roman"/>
          <w:b/>
          <w:sz w:val="28"/>
          <w:szCs w:val="28"/>
        </w:rPr>
        <w:t xml:space="preserve"> Scope </w:t>
      </w:r>
      <w:r w:rsidR="00254956">
        <w:rPr>
          <w:rFonts w:eastAsia="Times New Roman"/>
          <w:b/>
          <w:sz w:val="28"/>
          <w:szCs w:val="28"/>
        </w:rPr>
        <w:t>and Significance</w:t>
      </w:r>
    </w:p>
    <w:p w14:paraId="02422AEE" w14:textId="5A2C9506" w:rsidR="002550AE" w:rsidRDefault="002550AE" w:rsidP="002550AE">
      <w:pPr>
        <w:pStyle w:val="ListParagraph"/>
        <w:spacing w:line="480" w:lineRule="auto"/>
        <w:ind w:left="360"/>
        <w:rPr>
          <w:rFonts w:eastAsia="Times New Roman"/>
          <w:b/>
          <w:sz w:val="28"/>
          <w:szCs w:val="28"/>
        </w:rPr>
      </w:pPr>
      <w:r>
        <w:rPr>
          <w:rFonts w:eastAsia="Times New Roman"/>
          <w:b/>
          <w:sz w:val="28"/>
          <w:szCs w:val="28"/>
        </w:rPr>
        <w:t>Scope</w:t>
      </w:r>
      <w:r w:rsidR="00254956">
        <w:rPr>
          <w:rFonts w:eastAsia="Times New Roman"/>
          <w:b/>
          <w:sz w:val="28"/>
          <w:szCs w:val="28"/>
        </w:rPr>
        <w:t xml:space="preserve"> and Significance</w:t>
      </w:r>
    </w:p>
    <w:p w14:paraId="3E07F583" w14:textId="77777777" w:rsidR="002550AE" w:rsidRPr="002550AE" w:rsidRDefault="002550AE" w:rsidP="002550AE">
      <w:pPr>
        <w:pStyle w:val="ListParagraph"/>
        <w:numPr>
          <w:ilvl w:val="0"/>
          <w:numId w:val="7"/>
        </w:numPr>
        <w:spacing w:line="480" w:lineRule="auto"/>
        <w:rPr>
          <w:rFonts w:eastAsia="Times New Roman"/>
        </w:rPr>
      </w:pPr>
      <w:r w:rsidRPr="002550AE">
        <w:rPr>
          <w:rFonts w:eastAsia="Times New Roman"/>
        </w:rPr>
        <w:t>The project focuses on the development of a decentralized web application utilizing blockchain technology for the security of patients' data.</w:t>
      </w:r>
    </w:p>
    <w:p w14:paraId="52626E31" w14:textId="77777777" w:rsidR="002550AE" w:rsidRPr="002550AE" w:rsidRDefault="002550AE" w:rsidP="002550AE">
      <w:pPr>
        <w:pStyle w:val="ListParagraph"/>
        <w:numPr>
          <w:ilvl w:val="0"/>
          <w:numId w:val="7"/>
        </w:numPr>
        <w:spacing w:line="480" w:lineRule="auto"/>
        <w:rPr>
          <w:rFonts w:eastAsia="Times New Roman"/>
        </w:rPr>
      </w:pPr>
      <w:r w:rsidRPr="002550AE">
        <w:rPr>
          <w:rFonts w:eastAsia="Times New Roman"/>
        </w:rPr>
        <w:t>The scope includes the design, development, and implementation of the application, along with the integration of blockchain functionalities for data storage, access control, and immutability.</w:t>
      </w:r>
    </w:p>
    <w:p w14:paraId="64B088C1" w14:textId="252A3235" w:rsidR="002550AE" w:rsidRPr="002550AE" w:rsidRDefault="002550AE" w:rsidP="002550AE">
      <w:pPr>
        <w:pStyle w:val="ListParagraph"/>
        <w:numPr>
          <w:ilvl w:val="0"/>
          <w:numId w:val="7"/>
        </w:numPr>
        <w:spacing w:line="480" w:lineRule="auto"/>
        <w:rPr>
          <w:rFonts w:eastAsia="Times New Roman"/>
        </w:rPr>
      </w:pPr>
      <w:r w:rsidRPr="002550AE">
        <w:rPr>
          <w:rFonts w:eastAsia="Times New Roman"/>
        </w:rPr>
        <w:t>The project will explore the technical aspects of building a decentralized system, including the selection of appropriate blockchain</w:t>
      </w:r>
      <w:r w:rsidRPr="002550AE">
        <w:rPr>
          <w:rFonts w:eastAsia="Times New Roman"/>
          <w:b/>
        </w:rPr>
        <w:t xml:space="preserve"> </w:t>
      </w:r>
      <w:r w:rsidRPr="002550AE">
        <w:rPr>
          <w:rFonts w:eastAsia="Times New Roman"/>
        </w:rPr>
        <w:t>platforms, smart contract development, and data encryption techniques.</w:t>
      </w:r>
    </w:p>
    <w:p w14:paraId="0424406C" w14:textId="77777777" w:rsidR="002550AE" w:rsidRDefault="002550AE">
      <w:pPr>
        <w:spacing w:line="480" w:lineRule="auto"/>
        <w:jc w:val="both"/>
        <w:rPr>
          <w:rFonts w:ascii="Bookman Old Style" w:eastAsia="Bookman Old Style" w:hAnsi="Bookman Old Style" w:cs="Bookman Old Style"/>
          <w:sz w:val="32"/>
          <w:szCs w:val="32"/>
        </w:rPr>
      </w:pPr>
    </w:p>
    <w:p w14:paraId="6E880879" w14:textId="77777777" w:rsidR="00411158" w:rsidRDefault="00411158">
      <w:pPr>
        <w:spacing w:line="480" w:lineRule="auto"/>
        <w:jc w:val="both"/>
        <w:rPr>
          <w:rFonts w:ascii="Times New Roman" w:eastAsia="Times New Roman" w:hAnsi="Times New Roman" w:cs="Times New Roman"/>
          <w:b/>
          <w:sz w:val="32"/>
          <w:szCs w:val="32"/>
        </w:rPr>
      </w:pPr>
    </w:p>
    <w:p w14:paraId="697CA763" w14:textId="77777777" w:rsidR="009A481A" w:rsidRDefault="009A481A">
      <w:pPr>
        <w:spacing w:line="480" w:lineRule="auto"/>
        <w:jc w:val="both"/>
        <w:rPr>
          <w:rFonts w:ascii="Times New Roman" w:eastAsia="Times New Roman" w:hAnsi="Times New Roman" w:cs="Times New Roman"/>
          <w:b/>
          <w:sz w:val="32"/>
          <w:szCs w:val="32"/>
        </w:rPr>
      </w:pPr>
    </w:p>
    <w:p w14:paraId="3DF6D057" w14:textId="392C09B1" w:rsidR="006451A3"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2</w:t>
      </w:r>
    </w:p>
    <w:p w14:paraId="40A37FA8" w14:textId="77777777" w:rsidR="006451A3" w:rsidRDefault="00000000">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Literature Survey</w:t>
      </w:r>
    </w:p>
    <w:p w14:paraId="5D546BE4" w14:textId="77777777" w:rsidR="00B36468" w:rsidRDefault="00B36468" w:rsidP="00B36468">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one of the major objectives of any project which bring out the logical context of the works and research that have been done previously, it is a reflection of the methodology that have adopted previously by various people in the same field of technology.</w:t>
      </w:r>
    </w:p>
    <w:p w14:paraId="0ABBEFF5" w14:textId="77777777" w:rsidR="00B36468" w:rsidRDefault="00B36468" w:rsidP="00B36468">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Intelligent analysis of the previous works can reflect on different flaws, drawbacks, and difficulties faced during the development of the project. Depth analysis and a logical conclusion with the judgemental solution all are a part of the literature survey.</w:t>
      </w:r>
    </w:p>
    <w:p w14:paraId="66F15395" w14:textId="2D83F390" w:rsidR="00B36468" w:rsidRDefault="00B36468" w:rsidP="00B36468">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are the few methodologies developed by researchers and </w:t>
      </w:r>
      <w:r w:rsidR="008828BA">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few practical </w:t>
      </w:r>
      <w:r w:rsidR="008828BA">
        <w:rPr>
          <w:rFonts w:ascii="Times New Roman" w:eastAsia="Times New Roman" w:hAnsi="Times New Roman" w:cs="Times New Roman"/>
          <w:sz w:val="24"/>
          <w:szCs w:val="24"/>
        </w:rPr>
        <w:t>mechanisms</w:t>
      </w:r>
      <w:r>
        <w:rPr>
          <w:rFonts w:ascii="Times New Roman" w:eastAsia="Times New Roman" w:hAnsi="Times New Roman" w:cs="Times New Roman"/>
          <w:sz w:val="24"/>
          <w:szCs w:val="24"/>
        </w:rPr>
        <w:t xml:space="preserve"> developed to achieve a smart and secure healthcare mechanism :</w:t>
      </w:r>
    </w:p>
    <w:p w14:paraId="6A4074A5" w14:textId="77777777" w:rsidR="00B36468" w:rsidRDefault="00B36468" w:rsidP="00B36468">
      <w:pPr>
        <w:spacing w:line="480" w:lineRule="auto"/>
        <w:jc w:val="both"/>
        <w:rPr>
          <w:rFonts w:ascii="Times New Roman" w:eastAsia="Times New Roman" w:hAnsi="Times New Roman" w:cs="Times New Roman"/>
          <w:sz w:val="24"/>
          <w:szCs w:val="24"/>
        </w:rPr>
      </w:pPr>
    </w:p>
    <w:p w14:paraId="2D3D6846" w14:textId="77777777" w:rsidR="00B36468" w:rsidRPr="00B36468" w:rsidRDefault="00B36468" w:rsidP="00B36468">
      <w:pPr>
        <w:pStyle w:val="ListParagraph"/>
        <w:numPr>
          <w:ilvl w:val="0"/>
          <w:numId w:val="9"/>
        </w:numPr>
        <w:spacing w:line="480" w:lineRule="auto"/>
        <w:rPr>
          <w:rFonts w:eastAsia="Times New Roman"/>
        </w:rPr>
      </w:pPr>
      <w:r w:rsidRPr="00B36468">
        <w:rPr>
          <w:rFonts w:eastAsia="Times New Roman"/>
          <w:b/>
          <w:bCs w:val="0"/>
        </w:rPr>
        <w:t>MedRec</w:t>
      </w:r>
      <w:r w:rsidRPr="00B36468">
        <w:rPr>
          <w:rFonts w:eastAsia="Times New Roman"/>
        </w:rPr>
        <w:t>: This is a pioneering project developed by researchers at MIT in 2016. MedRec is a blockchain-based system designed to securely store and share electronic health records (EHRs) and medical research data. It aims to provide patients with greater control over their data while ensuring privacy and security.</w:t>
      </w:r>
    </w:p>
    <w:p w14:paraId="27D6177A" w14:textId="77777777" w:rsidR="00B36468" w:rsidRPr="00B36468" w:rsidRDefault="00B36468" w:rsidP="00B36468">
      <w:pPr>
        <w:spacing w:line="480" w:lineRule="auto"/>
        <w:jc w:val="both"/>
        <w:rPr>
          <w:rFonts w:ascii="Times New Roman" w:eastAsia="Times New Roman" w:hAnsi="Times New Roman" w:cs="Times New Roman"/>
          <w:sz w:val="24"/>
          <w:szCs w:val="24"/>
        </w:rPr>
      </w:pPr>
    </w:p>
    <w:p w14:paraId="5B4F7930" w14:textId="77777777" w:rsidR="00B36468" w:rsidRPr="00B36468" w:rsidRDefault="00B36468" w:rsidP="00B36468">
      <w:pPr>
        <w:pStyle w:val="ListParagraph"/>
        <w:numPr>
          <w:ilvl w:val="0"/>
          <w:numId w:val="9"/>
        </w:numPr>
        <w:spacing w:line="480" w:lineRule="auto"/>
        <w:rPr>
          <w:rFonts w:eastAsia="Times New Roman"/>
        </w:rPr>
      </w:pPr>
      <w:r w:rsidRPr="00B36468">
        <w:rPr>
          <w:rFonts w:eastAsia="Times New Roman"/>
          <w:b/>
          <w:bCs w:val="0"/>
        </w:rPr>
        <w:t>FHIRChain</w:t>
      </w:r>
      <w:r w:rsidRPr="00B36468">
        <w:rPr>
          <w:rFonts w:eastAsia="Times New Roman"/>
        </w:rPr>
        <w:t>: Proposed by Zhang et al. in 2016, FHIRChain explores the use of blockchain technology to securely and scalably share clinical data. It focuses on integrating blockchain with the Fast Healthcare Interoperability Resources (FHIR) standard to enhance data interoperability and privacy in healthcare settings.</w:t>
      </w:r>
    </w:p>
    <w:p w14:paraId="12E9066C" w14:textId="77777777" w:rsidR="00B36468" w:rsidRPr="00B36468" w:rsidRDefault="00B36468" w:rsidP="00B36468">
      <w:pPr>
        <w:spacing w:line="480" w:lineRule="auto"/>
        <w:jc w:val="both"/>
        <w:rPr>
          <w:rFonts w:ascii="Times New Roman" w:eastAsia="Times New Roman" w:hAnsi="Times New Roman" w:cs="Times New Roman"/>
          <w:sz w:val="24"/>
          <w:szCs w:val="24"/>
        </w:rPr>
      </w:pPr>
    </w:p>
    <w:p w14:paraId="59E8659D" w14:textId="228E1A82" w:rsidR="00B36468" w:rsidRDefault="00B36468" w:rsidP="00B36468">
      <w:pPr>
        <w:pStyle w:val="ListParagraph"/>
        <w:numPr>
          <w:ilvl w:val="0"/>
          <w:numId w:val="9"/>
        </w:numPr>
        <w:spacing w:line="480" w:lineRule="auto"/>
        <w:rPr>
          <w:rFonts w:eastAsia="Times New Roman"/>
        </w:rPr>
      </w:pPr>
      <w:r w:rsidRPr="00B36468">
        <w:rPr>
          <w:rFonts w:eastAsia="Times New Roman"/>
          <w:b/>
          <w:bCs w:val="0"/>
        </w:rPr>
        <w:t>Ancile</w:t>
      </w:r>
      <w:r w:rsidRPr="00B36468">
        <w:rPr>
          <w:rFonts w:eastAsia="Times New Roman"/>
        </w:rPr>
        <w:t xml:space="preserve">: Dagher et al. presented Ancile in 2018, which is a privacy-preserving framework for access control and interoperability of electronic health records using </w:t>
      </w:r>
      <w:r w:rsidRPr="00B36468">
        <w:rPr>
          <w:rFonts w:eastAsia="Times New Roman"/>
        </w:rPr>
        <w:lastRenderedPageBreak/>
        <w:t>blockchain technology. Ancile aims to address the challenges of patient data privacy and secure access control in healthcare systems</w:t>
      </w:r>
      <w:r>
        <w:rPr>
          <w:rFonts w:eastAsia="Times New Roman"/>
        </w:rPr>
        <w:t xml:space="preserve"> </w:t>
      </w:r>
      <w:r w:rsidRPr="00B36468">
        <w:rPr>
          <w:rFonts w:eastAsia="Times New Roman"/>
        </w:rPr>
        <w:t>while maintaining data integrity.</w:t>
      </w:r>
    </w:p>
    <w:p w14:paraId="4DDFB0C5" w14:textId="77777777" w:rsidR="00B36468" w:rsidRPr="00B36468" w:rsidRDefault="00B36468" w:rsidP="00B36468">
      <w:pPr>
        <w:pStyle w:val="ListParagraph"/>
        <w:rPr>
          <w:rFonts w:eastAsia="Times New Roman"/>
        </w:rPr>
      </w:pPr>
    </w:p>
    <w:p w14:paraId="2FA451B7" w14:textId="77777777" w:rsidR="00B36468" w:rsidRPr="00B36468" w:rsidRDefault="00B36468" w:rsidP="00B36468">
      <w:pPr>
        <w:pStyle w:val="ListParagraph"/>
        <w:spacing w:line="480" w:lineRule="auto"/>
        <w:rPr>
          <w:rFonts w:eastAsia="Times New Roman"/>
        </w:rPr>
      </w:pPr>
    </w:p>
    <w:p w14:paraId="438F15EC" w14:textId="3A2395E8" w:rsidR="00B36468" w:rsidRPr="00B36468" w:rsidRDefault="00B36468" w:rsidP="00B36468">
      <w:pPr>
        <w:pStyle w:val="ListParagraph"/>
        <w:numPr>
          <w:ilvl w:val="0"/>
          <w:numId w:val="9"/>
        </w:numPr>
        <w:spacing w:line="480" w:lineRule="auto"/>
        <w:rPr>
          <w:rFonts w:eastAsia="Times New Roman"/>
        </w:rPr>
      </w:pPr>
      <w:r w:rsidRPr="00B36468">
        <w:rPr>
          <w:rFonts w:eastAsia="Times New Roman"/>
          <w:b/>
          <w:bCs w:val="0"/>
        </w:rPr>
        <w:t>MedBlock</w:t>
      </w:r>
      <w:r w:rsidRPr="00B36468">
        <w:rPr>
          <w:rFonts w:eastAsia="Times New Roman"/>
        </w:rPr>
        <w:t xml:space="preserve">: Developed by researchers at Stanford University, MedBlock utilizes blockchain technology to secure medical records and ensure data integrity. It employs smart contracts to regulate access to patient records, enabling </w:t>
      </w:r>
      <w:r w:rsidR="008828BA">
        <w:rPr>
          <w:rFonts w:eastAsia="Times New Roman"/>
        </w:rPr>
        <w:t xml:space="preserve">the </w:t>
      </w:r>
      <w:r w:rsidRPr="00B36468">
        <w:rPr>
          <w:rFonts w:eastAsia="Times New Roman"/>
        </w:rPr>
        <w:t>secure sharing of medical information among authorized entities.</w:t>
      </w:r>
    </w:p>
    <w:p w14:paraId="6348C910" w14:textId="77777777" w:rsidR="00B36468" w:rsidRPr="00B36468" w:rsidRDefault="00B36468" w:rsidP="00B36468">
      <w:pPr>
        <w:spacing w:line="480" w:lineRule="auto"/>
        <w:jc w:val="both"/>
        <w:rPr>
          <w:rFonts w:ascii="Times New Roman" w:eastAsia="Times New Roman" w:hAnsi="Times New Roman" w:cs="Times New Roman"/>
          <w:sz w:val="24"/>
          <w:szCs w:val="24"/>
        </w:rPr>
      </w:pPr>
    </w:p>
    <w:p w14:paraId="6BDADE2B" w14:textId="7A564BD7" w:rsidR="00B36468" w:rsidRPr="00B36468" w:rsidRDefault="00B36468" w:rsidP="00B36468">
      <w:pPr>
        <w:pStyle w:val="ListParagraph"/>
        <w:numPr>
          <w:ilvl w:val="0"/>
          <w:numId w:val="9"/>
        </w:numPr>
        <w:spacing w:line="480" w:lineRule="auto"/>
        <w:rPr>
          <w:rFonts w:eastAsia="Times New Roman"/>
        </w:rPr>
      </w:pPr>
      <w:r w:rsidRPr="00B36468">
        <w:rPr>
          <w:rFonts w:eastAsia="Times New Roman"/>
          <w:b/>
          <w:bCs w:val="0"/>
        </w:rPr>
        <w:t>Guardtime</w:t>
      </w:r>
      <w:r w:rsidRPr="00B36468">
        <w:rPr>
          <w:rFonts w:eastAsia="Times New Roman"/>
        </w:rPr>
        <w:t>: Guardtime is a real-world implementation of blockchain technology for securing healthcare data. It focuses on ensuring the integrity and authenticity of electronic health records through blockchain-based timestamping and verification mechanisms.</w:t>
      </w:r>
    </w:p>
    <w:p w14:paraId="4986BA71" w14:textId="77777777" w:rsidR="00B36468" w:rsidRDefault="00B36468" w:rsidP="00B36468">
      <w:pPr>
        <w:spacing w:line="480" w:lineRule="auto"/>
        <w:jc w:val="both"/>
        <w:rPr>
          <w:rFonts w:ascii="Times New Roman" w:eastAsia="Times New Roman" w:hAnsi="Times New Roman" w:cs="Times New Roman"/>
          <w:sz w:val="24"/>
          <w:szCs w:val="24"/>
        </w:rPr>
      </w:pPr>
    </w:p>
    <w:p w14:paraId="78011E5C" w14:textId="5E24FD2C" w:rsidR="007C11C4" w:rsidRDefault="007C11C4" w:rsidP="00B36468">
      <w:pPr>
        <w:spacing w:line="480" w:lineRule="auto"/>
        <w:jc w:val="both"/>
        <w:rPr>
          <w:rFonts w:ascii="Times New Roman" w:eastAsia="Times New Roman" w:hAnsi="Times New Roman" w:cs="Times New Roman"/>
          <w:sz w:val="24"/>
          <w:szCs w:val="24"/>
        </w:rPr>
      </w:pPr>
      <w:r w:rsidRPr="007C11C4">
        <w:rPr>
          <w:rFonts w:ascii="Times New Roman" w:eastAsia="Times New Roman" w:hAnsi="Times New Roman" w:cs="Times New Roman"/>
          <w:sz w:val="24"/>
          <w:szCs w:val="24"/>
        </w:rPr>
        <w:t>These existing works have played a significant role in demonstrating the feasibility and potential benefits of using blockchain to secure medical health records. They have contributed to the advancement of research and practical implementations in the field, providing valuable insights and paving the way for further innovation and adoption of blockchain technology in healthcare.</w:t>
      </w:r>
    </w:p>
    <w:p w14:paraId="641C9DE0" w14:textId="77777777" w:rsidR="006451A3" w:rsidRDefault="006451A3">
      <w:pPr>
        <w:spacing w:line="480" w:lineRule="auto"/>
        <w:jc w:val="both"/>
        <w:rPr>
          <w:rFonts w:ascii="Times New Roman" w:eastAsia="Times New Roman" w:hAnsi="Times New Roman" w:cs="Times New Roman"/>
          <w:b/>
          <w:sz w:val="32"/>
          <w:szCs w:val="32"/>
        </w:rPr>
      </w:pPr>
    </w:p>
    <w:p w14:paraId="38E18DEA" w14:textId="77777777" w:rsidR="006451A3" w:rsidRDefault="006451A3">
      <w:pPr>
        <w:spacing w:line="480" w:lineRule="auto"/>
        <w:jc w:val="both"/>
        <w:rPr>
          <w:rFonts w:ascii="Times New Roman" w:eastAsia="Times New Roman" w:hAnsi="Times New Roman" w:cs="Times New Roman"/>
          <w:b/>
          <w:sz w:val="32"/>
          <w:szCs w:val="32"/>
        </w:rPr>
      </w:pPr>
    </w:p>
    <w:p w14:paraId="400E274B" w14:textId="77777777" w:rsidR="006451A3" w:rsidRDefault="006451A3">
      <w:pPr>
        <w:spacing w:line="480" w:lineRule="auto"/>
        <w:jc w:val="both"/>
        <w:rPr>
          <w:rFonts w:ascii="Times New Roman" w:eastAsia="Times New Roman" w:hAnsi="Times New Roman" w:cs="Times New Roman"/>
          <w:b/>
          <w:sz w:val="32"/>
          <w:szCs w:val="32"/>
        </w:rPr>
      </w:pPr>
    </w:p>
    <w:p w14:paraId="7A06478D" w14:textId="77777777" w:rsidR="006451A3" w:rsidRDefault="006451A3">
      <w:pPr>
        <w:spacing w:line="480" w:lineRule="auto"/>
        <w:jc w:val="both"/>
        <w:rPr>
          <w:rFonts w:ascii="Times New Roman" w:eastAsia="Times New Roman" w:hAnsi="Times New Roman" w:cs="Times New Roman"/>
          <w:b/>
          <w:sz w:val="32"/>
          <w:szCs w:val="32"/>
        </w:rPr>
      </w:pPr>
    </w:p>
    <w:p w14:paraId="2C118598" w14:textId="77777777" w:rsidR="001F2874" w:rsidRDefault="001F2874">
      <w:pPr>
        <w:spacing w:line="480" w:lineRule="auto"/>
        <w:jc w:val="both"/>
        <w:rPr>
          <w:rFonts w:ascii="Times New Roman" w:eastAsia="Times New Roman" w:hAnsi="Times New Roman" w:cs="Times New Roman"/>
          <w:b/>
          <w:sz w:val="32"/>
          <w:szCs w:val="32"/>
        </w:rPr>
      </w:pPr>
    </w:p>
    <w:p w14:paraId="44278AA1" w14:textId="20F68322" w:rsidR="006451A3"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3</w:t>
      </w:r>
    </w:p>
    <w:p w14:paraId="3BFE247F" w14:textId="77777777" w:rsidR="006451A3" w:rsidRDefault="00000000">
      <w:pPr>
        <w:spacing w:line="480" w:lineRule="auto"/>
        <w:ind w:left="2880" w:firstLine="72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Methodology </w:t>
      </w:r>
    </w:p>
    <w:p w14:paraId="38FF8F58" w14:textId="3EB53B97" w:rsidR="006451A3" w:rsidRDefault="001F2874" w:rsidP="001F287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methodology of this project can be depicted in this image.</w:t>
      </w:r>
    </w:p>
    <w:p w14:paraId="15010D4F" w14:textId="48C7A5EC" w:rsidR="001F2874" w:rsidRDefault="001F2874" w:rsidP="001F2874">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2E352DD2" wp14:editId="1F9D3E8C">
            <wp:extent cx="5092128" cy="3819378"/>
            <wp:effectExtent l="0" t="0" r="0" b="0"/>
            <wp:docPr id="1583302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02348" name="Picture 1583302348"/>
                    <pic:cNvPicPr/>
                  </pic:nvPicPr>
                  <pic:blipFill>
                    <a:blip r:embed="rId14">
                      <a:extLst>
                        <a:ext uri="{28A0092B-C50C-407E-A947-70E740481C1C}">
                          <a14:useLocalDpi xmlns:a14="http://schemas.microsoft.com/office/drawing/2010/main" val="0"/>
                        </a:ext>
                      </a:extLst>
                    </a:blip>
                    <a:stretch>
                      <a:fillRect/>
                    </a:stretch>
                  </pic:blipFill>
                  <pic:spPr>
                    <a:xfrm>
                      <a:off x="0" y="0"/>
                      <a:ext cx="5102277" cy="3826990"/>
                    </a:xfrm>
                    <a:prstGeom prst="rect">
                      <a:avLst/>
                    </a:prstGeom>
                  </pic:spPr>
                </pic:pic>
              </a:graphicData>
            </a:graphic>
          </wp:inline>
        </w:drawing>
      </w:r>
    </w:p>
    <w:p w14:paraId="3F2AEE7F" w14:textId="023AC0C6" w:rsidR="006451A3" w:rsidRPr="00411158" w:rsidRDefault="00411158" w:rsidP="00411158">
      <w:pPr>
        <w:pBdr>
          <w:top w:val="nil"/>
          <w:left w:val="nil"/>
          <w:bottom w:val="nil"/>
          <w:right w:val="nil"/>
          <w:between w:val="nil"/>
        </w:pBdr>
        <w:spacing w:after="200"/>
        <w:ind w:left="1440" w:firstLine="720"/>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Figure 3.1 </w:t>
      </w:r>
      <w:r>
        <w:rPr>
          <w:rFonts w:ascii="Times New Roman" w:eastAsia="Times New Roman" w:hAnsi="Times New Roman" w:cs="Times New Roman"/>
          <w:color w:val="000000"/>
          <w:sz w:val="20"/>
          <w:szCs w:val="20"/>
        </w:rPr>
        <w:t xml:space="preserve">Overview of </w:t>
      </w:r>
      <w:r w:rsidR="008828BA">
        <w:rPr>
          <w:rFonts w:ascii="Times New Roman" w:eastAsia="Times New Roman" w:hAnsi="Times New Roman" w:cs="Times New Roman"/>
          <w:color w:val="000000"/>
          <w:sz w:val="20"/>
          <w:szCs w:val="20"/>
        </w:rPr>
        <w:t xml:space="preserve">the </w:t>
      </w:r>
      <w:r>
        <w:rPr>
          <w:rFonts w:ascii="Times New Roman" w:eastAsia="Times New Roman" w:hAnsi="Times New Roman" w:cs="Times New Roman"/>
          <w:color w:val="000000"/>
          <w:sz w:val="20"/>
          <w:szCs w:val="20"/>
        </w:rPr>
        <w:t>architecture of blockchain</w:t>
      </w:r>
    </w:p>
    <w:p w14:paraId="24BE3260" w14:textId="63FA8371" w:rsidR="001F2874" w:rsidRDefault="001F2874" w:rsidP="001F2874">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3.1 Technologies and Frameworks </w:t>
      </w:r>
    </w:p>
    <w:p w14:paraId="4FE607B1" w14:textId="7BDD7A21" w:rsidR="001F2874" w:rsidRDefault="001F2874" w:rsidP="001F2874">
      <w:pPr>
        <w:pStyle w:val="ListParagraph"/>
        <w:numPr>
          <w:ilvl w:val="0"/>
          <w:numId w:val="10"/>
        </w:numPr>
        <w:spacing w:line="480" w:lineRule="auto"/>
        <w:rPr>
          <w:rFonts w:eastAsia="Times New Roman"/>
          <w:b/>
          <w:sz w:val="28"/>
          <w:szCs w:val="28"/>
        </w:rPr>
      </w:pPr>
      <w:r>
        <w:rPr>
          <w:rFonts w:eastAsia="Times New Roman"/>
          <w:b/>
          <w:sz w:val="28"/>
          <w:szCs w:val="28"/>
        </w:rPr>
        <w:t>Backend – Blockchain</w:t>
      </w:r>
    </w:p>
    <w:p w14:paraId="7341D410" w14:textId="223C98D0" w:rsidR="001F2874" w:rsidRDefault="001F2874" w:rsidP="001F2874">
      <w:pPr>
        <w:pStyle w:val="ListParagraph"/>
        <w:spacing w:line="480" w:lineRule="auto"/>
        <w:rPr>
          <w:rFonts w:eastAsia="Times New Roman"/>
        </w:rPr>
      </w:pPr>
      <w:r>
        <w:rPr>
          <w:rFonts w:eastAsia="Times New Roman"/>
        </w:rPr>
        <w:t xml:space="preserve">In the backend the Ethereum blockchain is working with is connected to a smart contract, the smart contract is deployed through hardhat. Metamask is used to </w:t>
      </w:r>
      <w:r w:rsidR="008828BA">
        <w:rPr>
          <w:rFonts w:eastAsia="Times New Roman"/>
        </w:rPr>
        <w:t>communicate</w:t>
      </w:r>
      <w:r>
        <w:rPr>
          <w:rFonts w:eastAsia="Times New Roman"/>
        </w:rPr>
        <w:t xml:space="preserve"> as well. </w:t>
      </w:r>
    </w:p>
    <w:p w14:paraId="634DAF21" w14:textId="49A310B1" w:rsidR="00BC4955" w:rsidRDefault="00BC4955" w:rsidP="00BC4955">
      <w:pPr>
        <w:pStyle w:val="ListParagraph"/>
        <w:numPr>
          <w:ilvl w:val="0"/>
          <w:numId w:val="11"/>
        </w:numPr>
        <w:spacing w:line="480" w:lineRule="auto"/>
        <w:rPr>
          <w:rFonts w:eastAsia="Times New Roman"/>
        </w:rPr>
      </w:pPr>
      <w:r>
        <w:rPr>
          <w:rFonts w:eastAsia="Times New Roman"/>
        </w:rPr>
        <w:t>Ethereum blockchain: it is deployed using TestNet, the TestNet using is Sepolia TestNet</w:t>
      </w:r>
      <w:r w:rsidR="008828BA">
        <w:rPr>
          <w:rFonts w:eastAsia="Times New Roman"/>
        </w:rPr>
        <w:t>,</w:t>
      </w:r>
      <w:r>
        <w:rPr>
          <w:rFonts w:eastAsia="Times New Roman"/>
        </w:rPr>
        <w:t xml:space="preserve"> and the transaction is recorded and details are recorded at Seppolia transaction Hash.</w:t>
      </w:r>
    </w:p>
    <w:p w14:paraId="09113DBD" w14:textId="40540B0C" w:rsidR="001F2874" w:rsidRDefault="00BC4955" w:rsidP="00BC4955">
      <w:pPr>
        <w:spacing w:line="480" w:lineRule="auto"/>
        <w:ind w:left="1080"/>
        <w:rPr>
          <w:rFonts w:eastAsia="Times New Roman"/>
        </w:rPr>
      </w:pPr>
      <w:r>
        <w:rPr>
          <w:rFonts w:eastAsia="Times New Roman"/>
          <w:noProof/>
        </w:rPr>
        <w:lastRenderedPageBreak/>
        <w:drawing>
          <wp:inline distT="0" distB="0" distL="0" distR="0" wp14:anchorId="7338B3E2" wp14:editId="720780D4">
            <wp:extent cx="5577694" cy="2025748"/>
            <wp:effectExtent l="0" t="0" r="4445" b="0"/>
            <wp:docPr id="12896217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21715" name="Picture 1289621715"/>
                    <pic:cNvPicPr/>
                  </pic:nvPicPr>
                  <pic:blipFill rotWithShape="1">
                    <a:blip r:embed="rId15" cstate="print">
                      <a:extLst>
                        <a:ext uri="{28A0092B-C50C-407E-A947-70E740481C1C}">
                          <a14:useLocalDpi xmlns:a14="http://schemas.microsoft.com/office/drawing/2010/main" val="0"/>
                        </a:ext>
                      </a:extLst>
                    </a:blip>
                    <a:srcRect l="368" t="22690" r="2313" b="14472"/>
                    <a:stretch/>
                  </pic:blipFill>
                  <pic:spPr bwMode="auto">
                    <a:xfrm>
                      <a:off x="0" y="0"/>
                      <a:ext cx="5577839" cy="2025801"/>
                    </a:xfrm>
                    <a:prstGeom prst="rect">
                      <a:avLst/>
                    </a:prstGeom>
                    <a:ln>
                      <a:noFill/>
                    </a:ln>
                    <a:extLst>
                      <a:ext uri="{53640926-AAD7-44D8-BBD7-CCE9431645EC}">
                        <a14:shadowObscured xmlns:a14="http://schemas.microsoft.com/office/drawing/2010/main"/>
                      </a:ext>
                    </a:extLst>
                  </pic:spPr>
                </pic:pic>
              </a:graphicData>
            </a:graphic>
          </wp:inline>
        </w:drawing>
      </w:r>
      <w:r w:rsidRPr="00BC4955">
        <w:rPr>
          <w:rFonts w:eastAsia="Times New Roman"/>
        </w:rPr>
        <w:t xml:space="preserve"> </w:t>
      </w:r>
    </w:p>
    <w:p w14:paraId="1BADD6BF" w14:textId="03A41AC1" w:rsidR="00411158" w:rsidRDefault="00411158" w:rsidP="00411158">
      <w:pPr>
        <w:pBdr>
          <w:top w:val="nil"/>
          <w:left w:val="nil"/>
          <w:bottom w:val="nil"/>
          <w:right w:val="nil"/>
          <w:between w:val="nil"/>
        </w:pBdr>
        <w:spacing w:after="200"/>
        <w:ind w:left="1440" w:firstLine="720"/>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Figure 3.2 </w:t>
      </w:r>
      <w:r>
        <w:rPr>
          <w:rFonts w:ascii="Times New Roman" w:eastAsia="Times New Roman" w:hAnsi="Times New Roman" w:cs="Times New Roman"/>
          <w:color w:val="000000"/>
          <w:sz w:val="20"/>
          <w:szCs w:val="20"/>
        </w:rPr>
        <w:t xml:space="preserve">Depiction of how transaction details are </w:t>
      </w:r>
      <w:r w:rsidR="008828BA">
        <w:rPr>
          <w:rFonts w:ascii="Times New Roman" w:eastAsia="Times New Roman" w:hAnsi="Times New Roman" w:cs="Times New Roman"/>
          <w:color w:val="000000"/>
          <w:sz w:val="20"/>
          <w:szCs w:val="20"/>
        </w:rPr>
        <w:t>shown</w:t>
      </w:r>
      <w:r>
        <w:rPr>
          <w:rFonts w:ascii="Times New Roman" w:eastAsia="Times New Roman" w:hAnsi="Times New Roman" w:cs="Times New Roman"/>
          <w:color w:val="000000"/>
          <w:sz w:val="20"/>
          <w:szCs w:val="20"/>
        </w:rPr>
        <w:t xml:space="preserve"> in Sep</w:t>
      </w:r>
      <w:r w:rsidR="00B21703">
        <w:rPr>
          <w:rFonts w:ascii="Times New Roman" w:eastAsia="Times New Roman" w:hAnsi="Times New Roman" w:cs="Times New Roman"/>
          <w:color w:val="000000"/>
          <w:sz w:val="20"/>
          <w:szCs w:val="20"/>
        </w:rPr>
        <w:t>o</w:t>
      </w:r>
      <w:r>
        <w:rPr>
          <w:rFonts w:ascii="Times New Roman" w:eastAsia="Times New Roman" w:hAnsi="Times New Roman" w:cs="Times New Roman"/>
          <w:color w:val="000000"/>
          <w:sz w:val="20"/>
          <w:szCs w:val="20"/>
        </w:rPr>
        <w:t>lia TestNet</w:t>
      </w:r>
    </w:p>
    <w:p w14:paraId="557704BF" w14:textId="77777777" w:rsidR="00BC4955" w:rsidRDefault="00BC4955" w:rsidP="00BC4955">
      <w:pPr>
        <w:spacing w:line="480" w:lineRule="auto"/>
        <w:ind w:left="1080"/>
        <w:rPr>
          <w:rFonts w:eastAsia="Times New Roman"/>
        </w:rPr>
      </w:pPr>
    </w:p>
    <w:p w14:paraId="19904D0F" w14:textId="315F538C" w:rsidR="00BC4955" w:rsidRDefault="00BC4955" w:rsidP="00BC4955">
      <w:pPr>
        <w:pStyle w:val="ListParagraph"/>
        <w:numPr>
          <w:ilvl w:val="0"/>
          <w:numId w:val="11"/>
        </w:numPr>
        <w:spacing w:line="480" w:lineRule="auto"/>
        <w:rPr>
          <w:rFonts w:eastAsia="Times New Roman"/>
        </w:rPr>
      </w:pPr>
      <w:r>
        <w:rPr>
          <w:rFonts w:eastAsia="Times New Roman"/>
        </w:rPr>
        <w:t>Smart Contract: It is like the brain of the whole project. It can be tested on Remix IDE. The smart contract is written using Solidity. The image below depicts how easily a smart contract can be tested on Remix IDE. The steps are simple to compile and then deploy.</w:t>
      </w:r>
    </w:p>
    <w:p w14:paraId="1C542A00" w14:textId="60B9199C" w:rsidR="00BC4955" w:rsidRPr="00BC4955" w:rsidRDefault="00BC4955" w:rsidP="00BC4955">
      <w:pPr>
        <w:spacing w:line="480" w:lineRule="auto"/>
        <w:ind w:left="1080"/>
        <w:rPr>
          <w:rFonts w:eastAsia="Times New Roman"/>
        </w:rPr>
      </w:pPr>
      <w:r>
        <w:rPr>
          <w:rFonts w:eastAsia="Times New Roman"/>
          <w:noProof/>
        </w:rPr>
        <w:drawing>
          <wp:inline distT="0" distB="0" distL="0" distR="0" wp14:anchorId="38186338" wp14:editId="39465F65">
            <wp:extent cx="5690381" cy="2489981"/>
            <wp:effectExtent l="0" t="0" r="5715" b="5715"/>
            <wp:docPr id="17299657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65736" name="Picture 1729965736"/>
                    <pic:cNvPicPr/>
                  </pic:nvPicPr>
                  <pic:blipFill rotWithShape="1">
                    <a:blip r:embed="rId16" cstate="print">
                      <a:extLst>
                        <a:ext uri="{28A0092B-C50C-407E-A947-70E740481C1C}">
                          <a14:useLocalDpi xmlns:a14="http://schemas.microsoft.com/office/drawing/2010/main" val="0"/>
                        </a:ext>
                      </a:extLst>
                    </a:blip>
                    <a:srcRect t="15054" r="702" b="7698"/>
                    <a:stretch/>
                  </pic:blipFill>
                  <pic:spPr bwMode="auto">
                    <a:xfrm>
                      <a:off x="0" y="0"/>
                      <a:ext cx="5691295" cy="2490381"/>
                    </a:xfrm>
                    <a:prstGeom prst="rect">
                      <a:avLst/>
                    </a:prstGeom>
                    <a:ln>
                      <a:noFill/>
                    </a:ln>
                    <a:extLst>
                      <a:ext uri="{53640926-AAD7-44D8-BBD7-CCE9431645EC}">
                        <a14:shadowObscured xmlns:a14="http://schemas.microsoft.com/office/drawing/2010/main"/>
                      </a:ext>
                    </a:extLst>
                  </pic:spPr>
                </pic:pic>
              </a:graphicData>
            </a:graphic>
          </wp:inline>
        </w:drawing>
      </w:r>
    </w:p>
    <w:p w14:paraId="201B234A" w14:textId="08AB8AD9" w:rsidR="00B21703" w:rsidRDefault="00B21703" w:rsidP="00B21703">
      <w:pPr>
        <w:pBdr>
          <w:top w:val="nil"/>
          <w:left w:val="nil"/>
          <w:bottom w:val="nil"/>
          <w:right w:val="nil"/>
          <w:between w:val="nil"/>
        </w:pBdr>
        <w:spacing w:after="200"/>
        <w:ind w:left="1440" w:firstLine="720"/>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Figure 3.3 </w:t>
      </w:r>
      <w:r>
        <w:rPr>
          <w:rFonts w:ascii="Times New Roman" w:eastAsia="Times New Roman" w:hAnsi="Times New Roman" w:cs="Times New Roman"/>
          <w:color w:val="000000"/>
          <w:sz w:val="20"/>
          <w:szCs w:val="20"/>
        </w:rPr>
        <w:t>Remix IDE</w:t>
      </w:r>
    </w:p>
    <w:p w14:paraId="15914162" w14:textId="77777777" w:rsidR="00F15B8F" w:rsidRDefault="00F15B8F" w:rsidP="00F15B8F">
      <w:pPr>
        <w:pStyle w:val="ListParagraph"/>
        <w:spacing w:line="480" w:lineRule="auto"/>
        <w:ind w:left="1440"/>
        <w:rPr>
          <w:rFonts w:eastAsia="Times New Roman"/>
          <w:bCs w:val="0"/>
        </w:rPr>
      </w:pPr>
    </w:p>
    <w:p w14:paraId="51D1A00E" w14:textId="6797BBB6" w:rsidR="00F15B8F" w:rsidRPr="00D61911" w:rsidRDefault="00D61911" w:rsidP="00D61911">
      <w:pPr>
        <w:pStyle w:val="ListParagraph"/>
        <w:numPr>
          <w:ilvl w:val="0"/>
          <w:numId w:val="11"/>
        </w:numPr>
        <w:spacing w:line="480" w:lineRule="auto"/>
        <w:rPr>
          <w:rFonts w:eastAsia="Times New Roman"/>
          <w:bCs w:val="0"/>
        </w:rPr>
      </w:pPr>
      <w:r>
        <w:rPr>
          <w:rFonts w:eastAsia="Times New Roman"/>
          <w:bCs w:val="0"/>
        </w:rPr>
        <w:t>Web3 and Ganache</w:t>
      </w:r>
      <w:r w:rsidR="00F15B8F" w:rsidRPr="00D61911">
        <w:rPr>
          <w:rFonts w:eastAsia="Times New Roman"/>
        </w:rPr>
        <w:t xml:space="preserve">: Using </w:t>
      </w:r>
      <w:r>
        <w:rPr>
          <w:rFonts w:eastAsia="Times New Roman"/>
        </w:rPr>
        <w:t>this</w:t>
      </w:r>
      <w:r w:rsidR="00F15B8F" w:rsidRPr="00D61911">
        <w:rPr>
          <w:rFonts w:eastAsia="Times New Roman"/>
        </w:rPr>
        <w:t xml:space="preserve"> we can communicate between blockchain and computer. There are other alternatives for it such as :</w:t>
      </w:r>
    </w:p>
    <w:p w14:paraId="5292146E" w14:textId="60AEC868" w:rsidR="00BC4955" w:rsidRDefault="00BC4955" w:rsidP="00BC4955">
      <w:pPr>
        <w:pStyle w:val="ListParagraph"/>
        <w:numPr>
          <w:ilvl w:val="0"/>
          <w:numId w:val="11"/>
        </w:numPr>
        <w:spacing w:line="480" w:lineRule="auto"/>
        <w:rPr>
          <w:rFonts w:eastAsia="Times New Roman"/>
          <w:bCs w:val="0"/>
        </w:rPr>
      </w:pPr>
      <w:r w:rsidRPr="00BC4955">
        <w:rPr>
          <w:rFonts w:eastAsia="Times New Roman"/>
          <w:bCs w:val="0"/>
        </w:rPr>
        <w:lastRenderedPageBreak/>
        <w:t xml:space="preserve">Using </w:t>
      </w:r>
      <w:r>
        <w:rPr>
          <w:rFonts w:eastAsia="Times New Roman"/>
          <w:bCs w:val="0"/>
        </w:rPr>
        <w:t>Met</w:t>
      </w:r>
      <w:r w:rsidR="00C72310">
        <w:rPr>
          <w:rFonts w:eastAsia="Times New Roman"/>
          <w:bCs w:val="0"/>
        </w:rPr>
        <w:t>a</w:t>
      </w:r>
      <w:r>
        <w:rPr>
          <w:rFonts w:eastAsia="Times New Roman"/>
          <w:bCs w:val="0"/>
        </w:rPr>
        <w:t xml:space="preserve">mask and selecting Test network: </w:t>
      </w:r>
      <w:r w:rsidR="00F15B8F">
        <w:rPr>
          <w:rFonts w:eastAsia="Times New Roman"/>
          <w:bCs w:val="0"/>
        </w:rPr>
        <w:t xml:space="preserve">It makes </w:t>
      </w:r>
      <w:r w:rsidR="008828BA">
        <w:rPr>
          <w:rFonts w:eastAsia="Times New Roman"/>
          <w:bCs w:val="0"/>
        </w:rPr>
        <w:t xml:space="preserve">it </w:t>
      </w:r>
      <w:r w:rsidR="00F15B8F">
        <w:rPr>
          <w:rFonts w:eastAsia="Times New Roman"/>
          <w:bCs w:val="0"/>
        </w:rPr>
        <w:t xml:space="preserve">easy for us to select TestNet and make multiple </w:t>
      </w:r>
      <w:r w:rsidR="008828BA">
        <w:rPr>
          <w:rFonts w:eastAsia="Times New Roman"/>
          <w:bCs w:val="0"/>
        </w:rPr>
        <w:t>accounts</w:t>
      </w:r>
      <w:r w:rsidR="00F15B8F">
        <w:rPr>
          <w:rFonts w:eastAsia="Times New Roman"/>
          <w:bCs w:val="0"/>
        </w:rPr>
        <w:t xml:space="preserve"> and easily obtain addresses to test our project. </w:t>
      </w:r>
    </w:p>
    <w:p w14:paraId="36C4633C" w14:textId="66F245D2" w:rsidR="00F15B8F" w:rsidRDefault="00F15B8F" w:rsidP="00F15B8F">
      <w:pPr>
        <w:spacing w:line="480" w:lineRule="auto"/>
        <w:rPr>
          <w:rFonts w:eastAsia="Times New Roman"/>
        </w:rPr>
      </w:pPr>
      <w:r>
        <w:rPr>
          <w:rFonts w:eastAsia="Times New Roman"/>
          <w:noProof/>
        </w:rPr>
        <w:drawing>
          <wp:inline distT="0" distB="0" distL="0" distR="0" wp14:anchorId="33D948BE" wp14:editId="1733540B">
            <wp:extent cx="1603048" cy="2672862"/>
            <wp:effectExtent l="0" t="0" r="0" b="0"/>
            <wp:docPr id="5312534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53463" name="Picture 531253463"/>
                    <pic:cNvPicPr/>
                  </pic:nvPicPr>
                  <pic:blipFill rotWithShape="1">
                    <a:blip r:embed="rId17" cstate="print">
                      <a:extLst>
                        <a:ext uri="{28A0092B-C50C-407E-A947-70E740481C1C}">
                          <a14:useLocalDpi xmlns:a14="http://schemas.microsoft.com/office/drawing/2010/main" val="0"/>
                        </a:ext>
                      </a:extLst>
                    </a:blip>
                    <a:srcRect l="59037" t="9600" r="12990" b="7481"/>
                    <a:stretch/>
                  </pic:blipFill>
                  <pic:spPr bwMode="auto">
                    <a:xfrm>
                      <a:off x="0" y="0"/>
                      <a:ext cx="1603263" cy="2673221"/>
                    </a:xfrm>
                    <a:prstGeom prst="rect">
                      <a:avLst/>
                    </a:prstGeom>
                    <a:ln>
                      <a:noFill/>
                    </a:ln>
                    <a:extLst>
                      <a:ext uri="{53640926-AAD7-44D8-BBD7-CCE9431645EC}">
                        <a14:shadowObscured xmlns:a14="http://schemas.microsoft.com/office/drawing/2010/main"/>
                      </a:ext>
                    </a:extLst>
                  </pic:spPr>
                </pic:pic>
              </a:graphicData>
            </a:graphic>
          </wp:inline>
        </w:drawing>
      </w:r>
      <w:r>
        <w:rPr>
          <w:rFonts w:eastAsia="Times New Roman"/>
          <w:noProof/>
        </w:rPr>
        <w:drawing>
          <wp:inline distT="0" distB="0" distL="0" distR="0" wp14:anchorId="3150D17A" wp14:editId="48EC3F06">
            <wp:extent cx="1546778" cy="2511083"/>
            <wp:effectExtent l="0" t="0" r="0" b="3810"/>
            <wp:docPr id="20850945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94506" name="Picture 2085094506"/>
                    <pic:cNvPicPr/>
                  </pic:nvPicPr>
                  <pic:blipFill rotWithShape="1">
                    <a:blip r:embed="rId18" cstate="print">
                      <a:extLst>
                        <a:ext uri="{28A0092B-C50C-407E-A947-70E740481C1C}">
                          <a14:useLocalDpi xmlns:a14="http://schemas.microsoft.com/office/drawing/2010/main" val="0"/>
                        </a:ext>
                      </a:extLst>
                    </a:blip>
                    <a:srcRect l="59896" t="9600" r="13113" b="12500"/>
                    <a:stretch/>
                  </pic:blipFill>
                  <pic:spPr bwMode="auto">
                    <a:xfrm>
                      <a:off x="0" y="0"/>
                      <a:ext cx="1546986" cy="2511420"/>
                    </a:xfrm>
                    <a:prstGeom prst="rect">
                      <a:avLst/>
                    </a:prstGeom>
                    <a:ln>
                      <a:noFill/>
                    </a:ln>
                    <a:extLst>
                      <a:ext uri="{53640926-AAD7-44D8-BBD7-CCE9431645EC}">
                        <a14:shadowObscured xmlns:a14="http://schemas.microsoft.com/office/drawing/2010/main"/>
                      </a:ext>
                    </a:extLst>
                  </pic:spPr>
                </pic:pic>
              </a:graphicData>
            </a:graphic>
          </wp:inline>
        </w:drawing>
      </w:r>
    </w:p>
    <w:p w14:paraId="17CF78C7" w14:textId="78337674" w:rsidR="00B21703" w:rsidRDefault="00B21703" w:rsidP="00B21703">
      <w:pPr>
        <w:pBdr>
          <w:top w:val="nil"/>
          <w:left w:val="nil"/>
          <w:bottom w:val="nil"/>
          <w:right w:val="nil"/>
          <w:between w:val="nil"/>
        </w:pBdr>
        <w:spacing w:after="200"/>
        <w:ind w:left="1440" w:firstLine="720"/>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Figure 3.4 </w:t>
      </w:r>
      <w:r>
        <w:rPr>
          <w:rFonts w:ascii="Times New Roman" w:eastAsia="Times New Roman" w:hAnsi="Times New Roman" w:cs="Times New Roman"/>
          <w:color w:val="000000"/>
          <w:sz w:val="20"/>
          <w:szCs w:val="20"/>
        </w:rPr>
        <w:t xml:space="preserve">MetaMask </w:t>
      </w:r>
    </w:p>
    <w:p w14:paraId="1A505B69" w14:textId="77777777" w:rsidR="00B21703" w:rsidRPr="00F15B8F" w:rsidRDefault="00B21703" w:rsidP="00F15B8F">
      <w:pPr>
        <w:spacing w:line="480" w:lineRule="auto"/>
        <w:rPr>
          <w:rFonts w:eastAsia="Times New Roman"/>
        </w:rPr>
      </w:pPr>
    </w:p>
    <w:p w14:paraId="6DF81D02" w14:textId="12ABDBAC" w:rsidR="001F2874" w:rsidRDefault="001F2874" w:rsidP="001F2874">
      <w:pPr>
        <w:pStyle w:val="ListParagraph"/>
        <w:numPr>
          <w:ilvl w:val="0"/>
          <w:numId w:val="10"/>
        </w:numPr>
        <w:spacing w:line="480" w:lineRule="auto"/>
        <w:rPr>
          <w:rFonts w:eastAsia="Times New Roman"/>
          <w:b/>
          <w:sz w:val="28"/>
          <w:szCs w:val="28"/>
        </w:rPr>
      </w:pPr>
      <w:r>
        <w:rPr>
          <w:rFonts w:eastAsia="Times New Roman"/>
          <w:b/>
          <w:sz w:val="28"/>
          <w:szCs w:val="28"/>
        </w:rPr>
        <w:t>Frontend – HTML,</w:t>
      </w:r>
      <w:r w:rsidR="008828BA">
        <w:rPr>
          <w:rFonts w:eastAsia="Times New Roman"/>
          <w:b/>
          <w:sz w:val="28"/>
          <w:szCs w:val="28"/>
        </w:rPr>
        <w:t xml:space="preserve"> </w:t>
      </w:r>
      <w:r>
        <w:rPr>
          <w:rFonts w:eastAsia="Times New Roman"/>
          <w:b/>
          <w:sz w:val="28"/>
          <w:szCs w:val="28"/>
        </w:rPr>
        <w:t>CSS, React</w:t>
      </w:r>
      <w:r w:rsidR="00F15B8F">
        <w:rPr>
          <w:rFonts w:eastAsia="Times New Roman"/>
          <w:b/>
          <w:sz w:val="28"/>
          <w:szCs w:val="28"/>
        </w:rPr>
        <w:t xml:space="preserve"> </w:t>
      </w:r>
    </w:p>
    <w:p w14:paraId="060A289E" w14:textId="66172342" w:rsidR="00F15B8F" w:rsidRPr="00F15B8F" w:rsidRDefault="00F15B8F" w:rsidP="00F15B8F">
      <w:pPr>
        <w:pStyle w:val="ListParagraph"/>
        <w:spacing w:line="480" w:lineRule="auto"/>
        <w:rPr>
          <w:rFonts w:eastAsia="Times New Roman"/>
          <w:bCs w:val="0"/>
        </w:rPr>
      </w:pPr>
      <w:r w:rsidRPr="00F15B8F">
        <w:rPr>
          <w:rFonts w:eastAsia="Times New Roman"/>
          <w:bCs w:val="0"/>
        </w:rPr>
        <w:t xml:space="preserve">For </w:t>
      </w:r>
      <w:r>
        <w:rPr>
          <w:rFonts w:eastAsia="Times New Roman"/>
          <w:bCs w:val="0"/>
        </w:rPr>
        <w:t>Frontend we are simply using HTML, CSS</w:t>
      </w:r>
      <w:r w:rsidR="008828BA">
        <w:rPr>
          <w:rFonts w:eastAsia="Times New Roman"/>
          <w:bCs w:val="0"/>
        </w:rPr>
        <w:t>,</w:t>
      </w:r>
      <w:r>
        <w:rPr>
          <w:rFonts w:eastAsia="Times New Roman"/>
          <w:bCs w:val="0"/>
        </w:rPr>
        <w:t xml:space="preserve"> and ReactJS to make a friendly user interface UI.</w:t>
      </w:r>
    </w:p>
    <w:p w14:paraId="0B62C3FC" w14:textId="582B6489" w:rsidR="001F2874" w:rsidRPr="001F2874" w:rsidRDefault="001F2874" w:rsidP="001F2874">
      <w:pPr>
        <w:spacing w:line="480" w:lineRule="auto"/>
        <w:ind w:left="360"/>
        <w:rPr>
          <w:rFonts w:eastAsia="Times New Roman"/>
          <w:b/>
          <w:sz w:val="28"/>
          <w:szCs w:val="28"/>
        </w:rPr>
      </w:pPr>
    </w:p>
    <w:p w14:paraId="6D0C5B92" w14:textId="77777777" w:rsidR="006451A3" w:rsidRDefault="006451A3">
      <w:pPr>
        <w:spacing w:line="480" w:lineRule="auto"/>
        <w:jc w:val="center"/>
        <w:rPr>
          <w:rFonts w:ascii="Times New Roman" w:eastAsia="Times New Roman" w:hAnsi="Times New Roman" w:cs="Times New Roman"/>
          <w:b/>
          <w:sz w:val="28"/>
          <w:szCs w:val="28"/>
        </w:rPr>
      </w:pPr>
    </w:p>
    <w:p w14:paraId="0E21DD4A" w14:textId="77777777" w:rsidR="006451A3" w:rsidRDefault="006451A3">
      <w:pPr>
        <w:spacing w:line="480" w:lineRule="auto"/>
        <w:jc w:val="center"/>
        <w:rPr>
          <w:rFonts w:ascii="Times New Roman" w:eastAsia="Times New Roman" w:hAnsi="Times New Roman" w:cs="Times New Roman"/>
          <w:b/>
          <w:sz w:val="28"/>
          <w:szCs w:val="28"/>
        </w:rPr>
      </w:pPr>
    </w:p>
    <w:p w14:paraId="44330D11" w14:textId="77777777" w:rsidR="006451A3" w:rsidRDefault="006451A3">
      <w:pPr>
        <w:spacing w:line="480" w:lineRule="auto"/>
        <w:jc w:val="center"/>
        <w:rPr>
          <w:rFonts w:ascii="Times New Roman" w:eastAsia="Times New Roman" w:hAnsi="Times New Roman" w:cs="Times New Roman"/>
          <w:b/>
          <w:sz w:val="28"/>
          <w:szCs w:val="28"/>
        </w:rPr>
      </w:pPr>
    </w:p>
    <w:p w14:paraId="75890CF4" w14:textId="77777777" w:rsidR="006451A3" w:rsidRDefault="006451A3">
      <w:pPr>
        <w:spacing w:line="480" w:lineRule="auto"/>
        <w:jc w:val="center"/>
        <w:rPr>
          <w:rFonts w:ascii="Times New Roman" w:eastAsia="Times New Roman" w:hAnsi="Times New Roman" w:cs="Times New Roman"/>
          <w:b/>
          <w:sz w:val="28"/>
          <w:szCs w:val="28"/>
        </w:rPr>
      </w:pPr>
    </w:p>
    <w:p w14:paraId="25C2ED4B" w14:textId="77777777" w:rsidR="006451A3" w:rsidRDefault="006451A3">
      <w:pPr>
        <w:spacing w:line="480" w:lineRule="auto"/>
        <w:jc w:val="center"/>
        <w:rPr>
          <w:rFonts w:ascii="Times New Roman" w:eastAsia="Times New Roman" w:hAnsi="Times New Roman" w:cs="Times New Roman"/>
          <w:b/>
          <w:sz w:val="28"/>
          <w:szCs w:val="28"/>
        </w:rPr>
      </w:pPr>
    </w:p>
    <w:p w14:paraId="5F356D4D" w14:textId="77777777" w:rsidR="00B21703" w:rsidRDefault="00B21703">
      <w:pPr>
        <w:spacing w:line="480" w:lineRule="auto"/>
        <w:jc w:val="both"/>
        <w:rPr>
          <w:rFonts w:ascii="Times New Roman" w:eastAsia="Times New Roman" w:hAnsi="Times New Roman" w:cs="Times New Roman"/>
          <w:b/>
          <w:sz w:val="28"/>
          <w:szCs w:val="28"/>
        </w:rPr>
      </w:pPr>
    </w:p>
    <w:p w14:paraId="50026E7B" w14:textId="695439AC" w:rsidR="006451A3"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4</w:t>
      </w:r>
    </w:p>
    <w:p w14:paraId="08554F4F" w14:textId="77777777" w:rsidR="006451A3" w:rsidRDefault="0000000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Result and Discussion</w:t>
      </w:r>
    </w:p>
    <w:p w14:paraId="5172428C" w14:textId="2118CB78" w:rsidR="007868B7" w:rsidRPr="00CF423C" w:rsidRDefault="007868B7" w:rsidP="007868B7">
      <w:pPr>
        <w:spacing w:line="480" w:lineRule="auto"/>
        <w:rPr>
          <w:rFonts w:ascii="Times New Roman" w:eastAsia="Times New Roman" w:hAnsi="Times New Roman" w:cs="Times New Roman"/>
          <w:sz w:val="24"/>
          <w:szCs w:val="24"/>
        </w:rPr>
      </w:pPr>
      <w:r w:rsidRPr="00CF423C">
        <w:rPr>
          <w:rFonts w:ascii="Times New Roman" w:eastAsia="Times New Roman" w:hAnsi="Times New Roman" w:cs="Times New Roman"/>
          <w:sz w:val="24"/>
          <w:szCs w:val="24"/>
        </w:rPr>
        <w:t xml:space="preserve">The project </w:t>
      </w:r>
      <w:r w:rsidR="008828BA" w:rsidRPr="00CF423C">
        <w:rPr>
          <w:rFonts w:ascii="Times New Roman" w:eastAsia="Times New Roman" w:hAnsi="Times New Roman" w:cs="Times New Roman"/>
          <w:sz w:val="24"/>
          <w:szCs w:val="24"/>
        </w:rPr>
        <w:t>can</w:t>
      </w:r>
      <w:r w:rsidRPr="00CF423C">
        <w:rPr>
          <w:rFonts w:ascii="Times New Roman" w:eastAsia="Times New Roman" w:hAnsi="Times New Roman" w:cs="Times New Roman"/>
          <w:sz w:val="24"/>
          <w:szCs w:val="24"/>
        </w:rPr>
        <w:t xml:space="preserve"> perform </w:t>
      </w:r>
      <w:r w:rsidR="008828BA" w:rsidRPr="00CF423C">
        <w:rPr>
          <w:rFonts w:ascii="Times New Roman" w:eastAsia="Times New Roman" w:hAnsi="Times New Roman" w:cs="Times New Roman"/>
          <w:sz w:val="24"/>
          <w:szCs w:val="24"/>
        </w:rPr>
        <w:t xml:space="preserve">the </w:t>
      </w:r>
      <w:r w:rsidRPr="00CF423C">
        <w:rPr>
          <w:rFonts w:ascii="Times New Roman" w:eastAsia="Times New Roman" w:hAnsi="Times New Roman" w:cs="Times New Roman"/>
          <w:sz w:val="24"/>
          <w:szCs w:val="24"/>
        </w:rPr>
        <w:t>following actions successfully.</w:t>
      </w:r>
    </w:p>
    <w:p w14:paraId="711726E3" w14:textId="436B6FDD" w:rsidR="007868B7" w:rsidRDefault="007868B7" w:rsidP="007868B7">
      <w:pPr>
        <w:pStyle w:val="ListParagraph"/>
        <w:numPr>
          <w:ilvl w:val="0"/>
          <w:numId w:val="10"/>
        </w:numPr>
        <w:spacing w:line="480" w:lineRule="auto"/>
        <w:rPr>
          <w:rFonts w:eastAsia="Times New Roman"/>
        </w:rPr>
      </w:pPr>
      <w:r>
        <w:rPr>
          <w:rFonts w:eastAsia="Times New Roman"/>
        </w:rPr>
        <w:t xml:space="preserve">Enter </w:t>
      </w:r>
      <w:r w:rsidR="008828BA">
        <w:rPr>
          <w:rFonts w:eastAsia="Times New Roman"/>
        </w:rPr>
        <w:t>the patient's</w:t>
      </w:r>
      <w:r>
        <w:rPr>
          <w:rFonts w:eastAsia="Times New Roman"/>
        </w:rPr>
        <w:t xml:space="preserve"> details.</w:t>
      </w:r>
    </w:p>
    <w:p w14:paraId="33FAAF6E" w14:textId="01EABB25" w:rsidR="007868B7" w:rsidRDefault="007868B7" w:rsidP="007868B7">
      <w:pPr>
        <w:pStyle w:val="ListParagraph"/>
        <w:numPr>
          <w:ilvl w:val="0"/>
          <w:numId w:val="10"/>
        </w:numPr>
        <w:spacing w:line="480" w:lineRule="auto"/>
        <w:rPr>
          <w:rFonts w:eastAsia="Times New Roman"/>
        </w:rPr>
      </w:pPr>
      <w:r>
        <w:rPr>
          <w:rFonts w:eastAsia="Times New Roman"/>
        </w:rPr>
        <w:t>Enter doctor details.</w:t>
      </w:r>
    </w:p>
    <w:p w14:paraId="66E19201" w14:textId="755CB633" w:rsidR="007868B7" w:rsidRDefault="007868B7" w:rsidP="007868B7">
      <w:pPr>
        <w:pStyle w:val="ListParagraph"/>
        <w:numPr>
          <w:ilvl w:val="0"/>
          <w:numId w:val="10"/>
        </w:numPr>
        <w:spacing w:line="480" w:lineRule="auto"/>
        <w:rPr>
          <w:rFonts w:eastAsia="Times New Roman"/>
        </w:rPr>
      </w:pPr>
      <w:r>
        <w:rPr>
          <w:rFonts w:eastAsia="Times New Roman"/>
        </w:rPr>
        <w:t xml:space="preserve">Manage to </w:t>
      </w:r>
      <w:r w:rsidR="008828BA">
        <w:rPr>
          <w:rFonts w:eastAsia="Times New Roman"/>
        </w:rPr>
        <w:t>permit</w:t>
      </w:r>
      <w:r>
        <w:rPr>
          <w:rFonts w:eastAsia="Times New Roman"/>
        </w:rPr>
        <w:t xml:space="preserve"> </w:t>
      </w:r>
      <w:r w:rsidR="008828BA">
        <w:rPr>
          <w:rFonts w:eastAsia="Times New Roman"/>
        </w:rPr>
        <w:t xml:space="preserve">others </w:t>
      </w:r>
      <w:r>
        <w:rPr>
          <w:rFonts w:eastAsia="Times New Roman"/>
        </w:rPr>
        <w:t xml:space="preserve">to view </w:t>
      </w:r>
      <w:r w:rsidR="008828BA">
        <w:rPr>
          <w:rFonts w:eastAsia="Times New Roman"/>
        </w:rPr>
        <w:t>records</w:t>
      </w:r>
      <w:r>
        <w:rPr>
          <w:rFonts w:eastAsia="Times New Roman"/>
        </w:rPr>
        <w:t xml:space="preserve"> to others (if required).</w:t>
      </w:r>
    </w:p>
    <w:p w14:paraId="7E6455D3" w14:textId="3A40CCBB" w:rsidR="007868B7" w:rsidRDefault="007868B7" w:rsidP="007868B7">
      <w:pPr>
        <w:pStyle w:val="ListParagraph"/>
        <w:numPr>
          <w:ilvl w:val="0"/>
          <w:numId w:val="10"/>
        </w:numPr>
        <w:spacing w:line="480" w:lineRule="auto"/>
        <w:rPr>
          <w:rFonts w:eastAsia="Times New Roman"/>
        </w:rPr>
      </w:pPr>
      <w:r>
        <w:rPr>
          <w:rFonts w:eastAsia="Times New Roman"/>
        </w:rPr>
        <w:t xml:space="preserve">Show and retrieve details of patients and </w:t>
      </w:r>
      <w:r w:rsidR="008828BA">
        <w:rPr>
          <w:rFonts w:eastAsia="Times New Roman"/>
        </w:rPr>
        <w:t>doctors</w:t>
      </w:r>
      <w:r>
        <w:rPr>
          <w:rFonts w:eastAsia="Times New Roman"/>
        </w:rPr>
        <w:t>.</w:t>
      </w:r>
    </w:p>
    <w:p w14:paraId="5EB2AF97" w14:textId="1CDF1F93" w:rsidR="007868B7" w:rsidRDefault="007868B7" w:rsidP="007868B7">
      <w:pPr>
        <w:pStyle w:val="ListParagraph"/>
        <w:numPr>
          <w:ilvl w:val="0"/>
          <w:numId w:val="10"/>
        </w:numPr>
        <w:spacing w:line="480" w:lineRule="auto"/>
        <w:rPr>
          <w:rFonts w:eastAsia="Times New Roman"/>
        </w:rPr>
      </w:pPr>
      <w:r>
        <w:rPr>
          <w:rFonts w:eastAsia="Times New Roman"/>
        </w:rPr>
        <w:t>Show the transaction history of all transactions</w:t>
      </w:r>
    </w:p>
    <w:p w14:paraId="4D2A7F7E" w14:textId="77777777" w:rsidR="007868B7" w:rsidRDefault="007868B7" w:rsidP="007868B7">
      <w:pPr>
        <w:pStyle w:val="ListParagraph"/>
        <w:spacing w:line="480" w:lineRule="auto"/>
        <w:rPr>
          <w:rFonts w:eastAsia="Times New Roman"/>
        </w:rPr>
      </w:pPr>
    </w:p>
    <w:p w14:paraId="644E6A88" w14:textId="75205B55" w:rsidR="007868B7" w:rsidRPr="007868B7" w:rsidRDefault="007868B7" w:rsidP="007868B7">
      <w:pPr>
        <w:pStyle w:val="ListParagraph"/>
        <w:spacing w:line="480" w:lineRule="auto"/>
        <w:rPr>
          <w:rFonts w:eastAsia="Times New Roman"/>
        </w:rPr>
      </w:pPr>
      <w:r>
        <w:rPr>
          <w:rFonts w:eastAsia="Times New Roman"/>
        </w:rPr>
        <w:t xml:space="preserve">A brief demonstration of all these steps </w:t>
      </w:r>
      <w:r w:rsidR="008828BA">
        <w:rPr>
          <w:rFonts w:eastAsia="Times New Roman"/>
        </w:rPr>
        <w:t>is</w:t>
      </w:r>
      <w:r>
        <w:rPr>
          <w:rFonts w:eastAsia="Times New Roman"/>
        </w:rPr>
        <w:t xml:space="preserve"> shown below</w:t>
      </w:r>
    </w:p>
    <w:p w14:paraId="343E8BF7" w14:textId="46B76204" w:rsidR="007868B7" w:rsidRDefault="007868B7">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0438195C" wp14:editId="567C77F0">
            <wp:extent cx="5190978" cy="2461846"/>
            <wp:effectExtent l="0" t="0" r="0" b="0"/>
            <wp:docPr id="15965161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16135" name="Picture 1596516135"/>
                    <pic:cNvPicPr/>
                  </pic:nvPicPr>
                  <pic:blipFill rotWithShape="1">
                    <a:blip r:embed="rId19" cstate="print">
                      <a:extLst>
                        <a:ext uri="{28A0092B-C50C-407E-A947-70E740481C1C}">
                          <a14:useLocalDpi xmlns:a14="http://schemas.microsoft.com/office/drawing/2010/main" val="0"/>
                        </a:ext>
                      </a:extLst>
                    </a:blip>
                    <a:srcRect l="4540" t="8291" r="4882" b="15340"/>
                    <a:stretch/>
                  </pic:blipFill>
                  <pic:spPr bwMode="auto">
                    <a:xfrm>
                      <a:off x="0" y="0"/>
                      <a:ext cx="5191473" cy="2462081"/>
                    </a:xfrm>
                    <a:prstGeom prst="rect">
                      <a:avLst/>
                    </a:prstGeom>
                    <a:ln>
                      <a:noFill/>
                    </a:ln>
                    <a:extLst>
                      <a:ext uri="{53640926-AAD7-44D8-BBD7-CCE9431645EC}">
                        <a14:shadowObscured xmlns:a14="http://schemas.microsoft.com/office/drawing/2010/main"/>
                      </a:ext>
                    </a:extLst>
                  </pic:spPr>
                </pic:pic>
              </a:graphicData>
            </a:graphic>
          </wp:inline>
        </w:drawing>
      </w:r>
    </w:p>
    <w:p w14:paraId="698AAA9F" w14:textId="5FF4C964" w:rsidR="00AB3BBC" w:rsidRDefault="00AB3BBC" w:rsidP="00AB3BBC">
      <w:pPr>
        <w:pBdr>
          <w:top w:val="nil"/>
          <w:left w:val="nil"/>
          <w:bottom w:val="nil"/>
          <w:right w:val="nil"/>
          <w:between w:val="nil"/>
        </w:pBdr>
        <w:spacing w:after="200"/>
        <w:ind w:left="1440" w:firstLine="720"/>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Figure 4.1 </w:t>
      </w:r>
      <w:r>
        <w:rPr>
          <w:rFonts w:ascii="Times New Roman" w:eastAsia="Times New Roman" w:hAnsi="Times New Roman" w:cs="Times New Roman"/>
          <w:color w:val="000000"/>
          <w:sz w:val="20"/>
          <w:szCs w:val="20"/>
        </w:rPr>
        <w:t xml:space="preserve">Etherscan </w:t>
      </w:r>
    </w:p>
    <w:p w14:paraId="2A90B6C1" w14:textId="77777777" w:rsidR="006451A3" w:rsidRDefault="006451A3">
      <w:pPr>
        <w:spacing w:line="480" w:lineRule="auto"/>
        <w:jc w:val="both"/>
        <w:rPr>
          <w:rFonts w:ascii="Times New Roman" w:eastAsia="Times New Roman" w:hAnsi="Times New Roman" w:cs="Times New Roman"/>
          <w:b/>
          <w:sz w:val="28"/>
          <w:szCs w:val="28"/>
        </w:rPr>
      </w:pPr>
    </w:p>
    <w:p w14:paraId="602EA726" w14:textId="77777777" w:rsidR="007868B7" w:rsidRDefault="007868B7">
      <w:pPr>
        <w:spacing w:line="480" w:lineRule="auto"/>
        <w:jc w:val="both"/>
        <w:rPr>
          <w:rFonts w:ascii="Times New Roman" w:eastAsia="Times New Roman" w:hAnsi="Times New Roman" w:cs="Times New Roman"/>
          <w:b/>
          <w:sz w:val="28"/>
          <w:szCs w:val="28"/>
        </w:rPr>
      </w:pPr>
    </w:p>
    <w:p w14:paraId="44D6F6EB" w14:textId="67C9C40C" w:rsidR="007868B7" w:rsidRDefault="007868B7">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4272EAD5" wp14:editId="73B37C64">
            <wp:extent cx="5534622" cy="2124222"/>
            <wp:effectExtent l="0" t="0" r="9525" b="0"/>
            <wp:docPr id="10536817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81701" name="Picture 1053681701"/>
                    <pic:cNvPicPr/>
                  </pic:nvPicPr>
                  <pic:blipFill rotWithShape="1">
                    <a:blip r:embed="rId20" cstate="print">
                      <a:extLst>
                        <a:ext uri="{28A0092B-C50C-407E-A947-70E740481C1C}">
                          <a14:useLocalDpi xmlns:a14="http://schemas.microsoft.com/office/drawing/2010/main" val="0"/>
                        </a:ext>
                      </a:extLst>
                    </a:blip>
                    <a:srcRect l="2577" t="23564" r="840" b="10535"/>
                    <a:stretch/>
                  </pic:blipFill>
                  <pic:spPr bwMode="auto">
                    <a:xfrm>
                      <a:off x="0" y="0"/>
                      <a:ext cx="5535610" cy="2124601"/>
                    </a:xfrm>
                    <a:prstGeom prst="rect">
                      <a:avLst/>
                    </a:prstGeom>
                    <a:ln>
                      <a:noFill/>
                    </a:ln>
                    <a:extLst>
                      <a:ext uri="{53640926-AAD7-44D8-BBD7-CCE9431645EC}">
                        <a14:shadowObscured xmlns:a14="http://schemas.microsoft.com/office/drawing/2010/main"/>
                      </a:ext>
                    </a:extLst>
                  </pic:spPr>
                </pic:pic>
              </a:graphicData>
            </a:graphic>
          </wp:inline>
        </w:drawing>
      </w:r>
    </w:p>
    <w:p w14:paraId="0CBFCA1B" w14:textId="62B9623B" w:rsidR="006451A3" w:rsidRPr="00AB3BBC" w:rsidRDefault="00AB3BBC" w:rsidP="00AB3BBC">
      <w:pPr>
        <w:pBdr>
          <w:top w:val="nil"/>
          <w:left w:val="nil"/>
          <w:bottom w:val="nil"/>
          <w:right w:val="nil"/>
          <w:between w:val="nil"/>
        </w:pBdr>
        <w:spacing w:after="200"/>
        <w:ind w:left="1440" w:firstLine="720"/>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Figure 4.2 </w:t>
      </w:r>
      <w:r>
        <w:rPr>
          <w:rFonts w:ascii="Times New Roman" w:eastAsia="Times New Roman" w:hAnsi="Times New Roman" w:cs="Times New Roman"/>
          <w:color w:val="000000"/>
          <w:sz w:val="20"/>
          <w:szCs w:val="20"/>
        </w:rPr>
        <w:t xml:space="preserve">Inputting patient’s details </w:t>
      </w:r>
      <w:r w:rsidR="008828BA">
        <w:rPr>
          <w:rFonts w:ascii="Times New Roman" w:eastAsia="Times New Roman" w:hAnsi="Times New Roman" w:cs="Times New Roman"/>
          <w:color w:val="000000"/>
          <w:sz w:val="20"/>
          <w:szCs w:val="20"/>
        </w:rPr>
        <w:t>into</w:t>
      </w:r>
      <w:r>
        <w:rPr>
          <w:rFonts w:ascii="Times New Roman" w:eastAsia="Times New Roman" w:hAnsi="Times New Roman" w:cs="Times New Roman"/>
          <w:color w:val="000000"/>
          <w:sz w:val="20"/>
          <w:szCs w:val="20"/>
        </w:rPr>
        <w:t xml:space="preserve"> the blockchain</w:t>
      </w:r>
    </w:p>
    <w:p w14:paraId="34B925EE" w14:textId="77777777" w:rsidR="006451A3" w:rsidRDefault="006451A3">
      <w:pPr>
        <w:spacing w:line="480" w:lineRule="auto"/>
        <w:jc w:val="both"/>
        <w:rPr>
          <w:rFonts w:ascii="Times New Roman" w:eastAsia="Times New Roman" w:hAnsi="Times New Roman" w:cs="Times New Roman"/>
          <w:b/>
          <w:sz w:val="28"/>
          <w:szCs w:val="28"/>
        </w:rPr>
      </w:pPr>
    </w:p>
    <w:p w14:paraId="3DF0F72C" w14:textId="787A0E9A" w:rsidR="006451A3" w:rsidRDefault="007868B7">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7D8F3229" wp14:editId="6DCE6FCA">
            <wp:extent cx="5147152" cy="2032782"/>
            <wp:effectExtent l="0" t="0" r="0" b="5715"/>
            <wp:docPr id="19796910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91035" name="Picture 1979691035"/>
                    <pic:cNvPicPr/>
                  </pic:nvPicPr>
                  <pic:blipFill rotWithShape="1">
                    <a:blip r:embed="rId21" cstate="print">
                      <a:extLst>
                        <a:ext uri="{28A0092B-C50C-407E-A947-70E740481C1C}">
                          <a14:useLocalDpi xmlns:a14="http://schemas.microsoft.com/office/drawing/2010/main" val="0"/>
                        </a:ext>
                      </a:extLst>
                    </a:blip>
                    <a:srcRect l="10187" t="7199" b="29740"/>
                    <a:stretch/>
                  </pic:blipFill>
                  <pic:spPr bwMode="auto">
                    <a:xfrm>
                      <a:off x="0" y="0"/>
                      <a:ext cx="5147656" cy="2032981"/>
                    </a:xfrm>
                    <a:prstGeom prst="rect">
                      <a:avLst/>
                    </a:prstGeom>
                    <a:ln>
                      <a:noFill/>
                    </a:ln>
                    <a:extLst>
                      <a:ext uri="{53640926-AAD7-44D8-BBD7-CCE9431645EC}">
                        <a14:shadowObscured xmlns:a14="http://schemas.microsoft.com/office/drawing/2010/main"/>
                      </a:ext>
                    </a:extLst>
                  </pic:spPr>
                </pic:pic>
              </a:graphicData>
            </a:graphic>
          </wp:inline>
        </w:drawing>
      </w:r>
    </w:p>
    <w:p w14:paraId="14837FE4" w14:textId="56C4CE86" w:rsidR="00AB3BBC" w:rsidRPr="00AB3BBC" w:rsidRDefault="00AB3BBC" w:rsidP="00AB3BBC">
      <w:pPr>
        <w:pBdr>
          <w:top w:val="nil"/>
          <w:left w:val="nil"/>
          <w:bottom w:val="nil"/>
          <w:right w:val="nil"/>
          <w:between w:val="nil"/>
        </w:pBdr>
        <w:spacing w:after="200"/>
        <w:ind w:left="1440" w:firstLine="720"/>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Figure 4.3 </w:t>
      </w:r>
      <w:r>
        <w:rPr>
          <w:rFonts w:ascii="Times New Roman" w:eastAsia="Times New Roman" w:hAnsi="Times New Roman" w:cs="Times New Roman"/>
          <w:color w:val="000000"/>
          <w:sz w:val="20"/>
          <w:szCs w:val="20"/>
        </w:rPr>
        <w:t>Inputting Doctor’s Details in the Blockchain</w:t>
      </w:r>
    </w:p>
    <w:p w14:paraId="60473969" w14:textId="77777777" w:rsidR="006451A3" w:rsidRDefault="006451A3">
      <w:pPr>
        <w:spacing w:line="480" w:lineRule="auto"/>
        <w:jc w:val="both"/>
        <w:rPr>
          <w:rFonts w:ascii="Times New Roman" w:eastAsia="Times New Roman" w:hAnsi="Times New Roman" w:cs="Times New Roman"/>
          <w:b/>
          <w:sz w:val="28"/>
          <w:szCs w:val="28"/>
        </w:rPr>
      </w:pPr>
    </w:p>
    <w:p w14:paraId="27725699" w14:textId="77777777" w:rsidR="006451A3" w:rsidRDefault="006451A3">
      <w:pPr>
        <w:spacing w:line="480" w:lineRule="auto"/>
        <w:jc w:val="both"/>
        <w:rPr>
          <w:rFonts w:ascii="Times New Roman" w:eastAsia="Times New Roman" w:hAnsi="Times New Roman" w:cs="Times New Roman"/>
          <w:b/>
          <w:sz w:val="28"/>
          <w:szCs w:val="28"/>
        </w:rPr>
      </w:pPr>
    </w:p>
    <w:p w14:paraId="6871032C" w14:textId="77777777" w:rsidR="006451A3" w:rsidRDefault="006451A3">
      <w:pPr>
        <w:spacing w:line="480" w:lineRule="auto"/>
        <w:jc w:val="both"/>
        <w:rPr>
          <w:rFonts w:ascii="Times New Roman" w:eastAsia="Times New Roman" w:hAnsi="Times New Roman" w:cs="Times New Roman"/>
          <w:b/>
          <w:sz w:val="28"/>
          <w:szCs w:val="28"/>
        </w:rPr>
      </w:pPr>
    </w:p>
    <w:p w14:paraId="529395C9" w14:textId="77777777" w:rsidR="006451A3" w:rsidRDefault="006451A3">
      <w:pPr>
        <w:spacing w:line="480" w:lineRule="auto"/>
        <w:jc w:val="both"/>
        <w:rPr>
          <w:rFonts w:ascii="Times New Roman" w:eastAsia="Times New Roman" w:hAnsi="Times New Roman" w:cs="Times New Roman"/>
          <w:b/>
          <w:sz w:val="28"/>
          <w:szCs w:val="28"/>
        </w:rPr>
      </w:pPr>
    </w:p>
    <w:p w14:paraId="02E621F4" w14:textId="77777777" w:rsidR="006451A3" w:rsidRDefault="006451A3">
      <w:pPr>
        <w:spacing w:line="480" w:lineRule="auto"/>
        <w:jc w:val="both"/>
        <w:rPr>
          <w:rFonts w:ascii="Times New Roman" w:eastAsia="Times New Roman" w:hAnsi="Times New Roman" w:cs="Times New Roman"/>
          <w:b/>
          <w:sz w:val="28"/>
          <w:szCs w:val="28"/>
        </w:rPr>
      </w:pPr>
    </w:p>
    <w:p w14:paraId="51B150A0" w14:textId="77777777" w:rsidR="006451A3" w:rsidRDefault="006451A3">
      <w:pPr>
        <w:spacing w:line="480" w:lineRule="auto"/>
        <w:jc w:val="both"/>
        <w:rPr>
          <w:rFonts w:ascii="Times New Roman" w:eastAsia="Times New Roman" w:hAnsi="Times New Roman" w:cs="Times New Roman"/>
          <w:b/>
          <w:sz w:val="28"/>
          <w:szCs w:val="28"/>
        </w:rPr>
      </w:pPr>
    </w:p>
    <w:p w14:paraId="1A6EF2CE" w14:textId="77777777" w:rsidR="006451A3" w:rsidRDefault="006451A3">
      <w:pPr>
        <w:spacing w:line="480" w:lineRule="auto"/>
        <w:jc w:val="both"/>
        <w:rPr>
          <w:rFonts w:ascii="Times New Roman" w:eastAsia="Times New Roman" w:hAnsi="Times New Roman" w:cs="Times New Roman"/>
          <w:b/>
          <w:sz w:val="28"/>
          <w:szCs w:val="28"/>
        </w:rPr>
      </w:pPr>
    </w:p>
    <w:p w14:paraId="548C368C" w14:textId="77777777" w:rsidR="007868B7" w:rsidRDefault="007868B7">
      <w:pPr>
        <w:spacing w:line="480" w:lineRule="auto"/>
        <w:jc w:val="both"/>
        <w:rPr>
          <w:rFonts w:ascii="Times New Roman" w:eastAsia="Times New Roman" w:hAnsi="Times New Roman" w:cs="Times New Roman"/>
          <w:b/>
          <w:sz w:val="28"/>
          <w:szCs w:val="28"/>
        </w:rPr>
      </w:pPr>
    </w:p>
    <w:p w14:paraId="6FE447DC" w14:textId="23A38E06" w:rsidR="006451A3"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5</w:t>
      </w:r>
    </w:p>
    <w:p w14:paraId="23A5A621" w14:textId="77777777" w:rsidR="006451A3" w:rsidRDefault="00000000">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Conclusion and Future Work </w:t>
      </w:r>
    </w:p>
    <w:p w14:paraId="34774D50" w14:textId="208C4D22" w:rsidR="006451A3" w:rsidRDefault="007868B7" w:rsidP="007868B7">
      <w:pPr>
        <w:pStyle w:val="ListParagraph"/>
        <w:numPr>
          <w:ilvl w:val="1"/>
          <w:numId w:val="9"/>
        </w:numPr>
        <w:spacing w:line="480" w:lineRule="auto"/>
        <w:rPr>
          <w:rFonts w:eastAsia="Times New Roman"/>
          <w:b/>
          <w:bCs w:val="0"/>
          <w:sz w:val="28"/>
          <w:szCs w:val="28"/>
        </w:rPr>
      </w:pPr>
      <w:r w:rsidRPr="007868B7">
        <w:rPr>
          <w:rFonts w:eastAsia="Times New Roman"/>
          <w:b/>
          <w:bCs w:val="0"/>
          <w:sz w:val="28"/>
          <w:szCs w:val="28"/>
        </w:rPr>
        <w:t>Conclusion</w:t>
      </w:r>
    </w:p>
    <w:p w14:paraId="2B932C6B" w14:textId="1898DA6E" w:rsidR="00EB2576" w:rsidRPr="00EB2576" w:rsidRDefault="00EB2576" w:rsidP="00EB2576">
      <w:pPr>
        <w:spacing w:line="480" w:lineRule="auto"/>
        <w:ind w:left="360"/>
        <w:rPr>
          <w:rFonts w:ascii="Times New Roman" w:eastAsia="Times New Roman" w:hAnsi="Times New Roman" w:cs="Times New Roman"/>
          <w:sz w:val="24"/>
          <w:szCs w:val="24"/>
        </w:rPr>
      </w:pPr>
      <w:r w:rsidRPr="00EB2576">
        <w:rPr>
          <w:rFonts w:ascii="Times New Roman" w:eastAsia="Times New Roman" w:hAnsi="Times New Roman" w:cs="Times New Roman"/>
          <w:sz w:val="24"/>
          <w:szCs w:val="24"/>
        </w:rPr>
        <w:t>Blockchain technology provides a robust and secure solution for healthcare data management:</w:t>
      </w:r>
    </w:p>
    <w:p w14:paraId="6B173905" w14:textId="77777777" w:rsidR="00EB2576" w:rsidRPr="00EB2576" w:rsidRDefault="00EB2576" w:rsidP="00EB2576">
      <w:pPr>
        <w:spacing w:line="480" w:lineRule="auto"/>
        <w:ind w:left="360"/>
        <w:rPr>
          <w:rFonts w:ascii="Times New Roman" w:eastAsia="Times New Roman" w:hAnsi="Times New Roman" w:cs="Times New Roman"/>
          <w:bCs/>
          <w:sz w:val="24"/>
          <w:szCs w:val="24"/>
        </w:rPr>
      </w:pPr>
      <w:r w:rsidRPr="00EB2576">
        <w:rPr>
          <w:rFonts w:ascii="Times New Roman" w:eastAsia="Times New Roman" w:hAnsi="Times New Roman" w:cs="Times New Roman"/>
          <w:bCs/>
          <w:sz w:val="24"/>
          <w:szCs w:val="24"/>
        </w:rPr>
        <w:t>The decentralized nature of blockchain ensures data integrity and mitigates the risks of data breaches and tampering.</w:t>
      </w:r>
    </w:p>
    <w:p w14:paraId="74F355D8" w14:textId="77777777" w:rsidR="00EB2576" w:rsidRPr="00EB2576" w:rsidRDefault="00EB2576" w:rsidP="00EB2576">
      <w:pPr>
        <w:spacing w:line="480" w:lineRule="auto"/>
        <w:ind w:left="360"/>
        <w:rPr>
          <w:rFonts w:ascii="Times New Roman" w:eastAsia="Times New Roman" w:hAnsi="Times New Roman" w:cs="Times New Roman"/>
          <w:bCs/>
          <w:sz w:val="24"/>
          <w:szCs w:val="24"/>
        </w:rPr>
      </w:pPr>
      <w:r w:rsidRPr="00EB2576">
        <w:rPr>
          <w:rFonts w:ascii="Times New Roman" w:eastAsia="Times New Roman" w:hAnsi="Times New Roman" w:cs="Times New Roman"/>
          <w:bCs/>
          <w:sz w:val="24"/>
          <w:szCs w:val="24"/>
        </w:rPr>
        <w:t>Smart contracts and access control mechanisms enable fine-grained control over data sharing, ensuring patient privacy and consent management.</w:t>
      </w:r>
    </w:p>
    <w:p w14:paraId="3631485D" w14:textId="77777777" w:rsidR="00EB2576" w:rsidRPr="00EB2576" w:rsidRDefault="00EB2576" w:rsidP="00EB2576">
      <w:pPr>
        <w:spacing w:line="480" w:lineRule="auto"/>
        <w:ind w:left="360"/>
        <w:rPr>
          <w:rFonts w:ascii="Times New Roman" w:eastAsia="Times New Roman" w:hAnsi="Times New Roman" w:cs="Times New Roman"/>
          <w:bCs/>
          <w:sz w:val="24"/>
          <w:szCs w:val="24"/>
        </w:rPr>
      </w:pPr>
      <w:r w:rsidRPr="00EB2576">
        <w:rPr>
          <w:rFonts w:ascii="Times New Roman" w:eastAsia="Times New Roman" w:hAnsi="Times New Roman" w:cs="Times New Roman"/>
          <w:bCs/>
          <w:sz w:val="24"/>
          <w:szCs w:val="24"/>
        </w:rPr>
        <w:t>The immutability of blockchain enhances the trustworthiness of medical health records, bolstering data integrity and auditability.</w:t>
      </w:r>
    </w:p>
    <w:p w14:paraId="1BB1EC3B" w14:textId="77777777" w:rsidR="00EB2576" w:rsidRPr="00EB2576" w:rsidRDefault="00EB2576" w:rsidP="00EB2576">
      <w:pPr>
        <w:spacing w:line="480" w:lineRule="auto"/>
        <w:ind w:left="360"/>
        <w:rPr>
          <w:rFonts w:ascii="Times New Roman" w:eastAsia="Times New Roman" w:hAnsi="Times New Roman" w:cs="Times New Roman"/>
          <w:bCs/>
          <w:sz w:val="24"/>
          <w:szCs w:val="24"/>
        </w:rPr>
      </w:pPr>
      <w:r w:rsidRPr="00EB2576">
        <w:rPr>
          <w:rFonts w:ascii="Times New Roman" w:eastAsia="Times New Roman" w:hAnsi="Times New Roman" w:cs="Times New Roman"/>
          <w:bCs/>
          <w:sz w:val="24"/>
          <w:szCs w:val="24"/>
        </w:rPr>
        <w:t>Decentralized web applications can empower patients with greater data control:</w:t>
      </w:r>
    </w:p>
    <w:p w14:paraId="56809B5F" w14:textId="77777777" w:rsidR="00EB2576" w:rsidRPr="00EB2576" w:rsidRDefault="00EB2576" w:rsidP="00EB2576">
      <w:pPr>
        <w:spacing w:line="480" w:lineRule="auto"/>
        <w:ind w:left="360"/>
        <w:rPr>
          <w:rFonts w:ascii="Times New Roman" w:eastAsia="Times New Roman" w:hAnsi="Times New Roman" w:cs="Times New Roman"/>
          <w:bCs/>
          <w:sz w:val="24"/>
          <w:szCs w:val="24"/>
        </w:rPr>
      </w:pPr>
      <w:r w:rsidRPr="00EB2576">
        <w:rPr>
          <w:rFonts w:ascii="Times New Roman" w:eastAsia="Times New Roman" w:hAnsi="Times New Roman" w:cs="Times New Roman"/>
          <w:bCs/>
          <w:sz w:val="24"/>
          <w:szCs w:val="24"/>
        </w:rPr>
        <w:t>The developed web application showcased how patients can securely manage their medical health records and grant access to authorized healthcare providers.</w:t>
      </w:r>
    </w:p>
    <w:p w14:paraId="1ED56521" w14:textId="77777777" w:rsidR="00EB2576" w:rsidRPr="00EB2576" w:rsidRDefault="00EB2576" w:rsidP="00EB2576">
      <w:pPr>
        <w:spacing w:line="480" w:lineRule="auto"/>
        <w:ind w:left="360"/>
        <w:rPr>
          <w:rFonts w:ascii="Times New Roman" w:eastAsia="Times New Roman" w:hAnsi="Times New Roman" w:cs="Times New Roman"/>
          <w:bCs/>
          <w:sz w:val="24"/>
          <w:szCs w:val="24"/>
        </w:rPr>
      </w:pPr>
      <w:r w:rsidRPr="00EB2576">
        <w:rPr>
          <w:rFonts w:ascii="Times New Roman" w:eastAsia="Times New Roman" w:hAnsi="Times New Roman" w:cs="Times New Roman"/>
          <w:bCs/>
          <w:sz w:val="24"/>
          <w:szCs w:val="24"/>
        </w:rPr>
        <w:t>Empowering patients with control over their data fosters patient-centric healthcare and builds trust between patients and healthcare organizations.</w:t>
      </w:r>
    </w:p>
    <w:p w14:paraId="7B955FC0" w14:textId="77777777" w:rsidR="00EB2576" w:rsidRPr="00EB2576" w:rsidRDefault="00EB2576" w:rsidP="00EB2576">
      <w:pPr>
        <w:spacing w:line="480" w:lineRule="auto"/>
        <w:ind w:left="360"/>
        <w:rPr>
          <w:rFonts w:ascii="Times New Roman" w:eastAsia="Times New Roman" w:hAnsi="Times New Roman" w:cs="Times New Roman"/>
          <w:bCs/>
          <w:sz w:val="24"/>
          <w:szCs w:val="24"/>
        </w:rPr>
      </w:pPr>
    </w:p>
    <w:p w14:paraId="436AC7A1" w14:textId="39E477C1" w:rsidR="00EB2576" w:rsidRDefault="00EB2576" w:rsidP="00EB2576">
      <w:pPr>
        <w:pStyle w:val="ListParagraph"/>
        <w:numPr>
          <w:ilvl w:val="1"/>
          <w:numId w:val="9"/>
        </w:numPr>
        <w:spacing w:line="480" w:lineRule="auto"/>
        <w:rPr>
          <w:rFonts w:eastAsia="Times New Roman"/>
          <w:b/>
          <w:bCs w:val="0"/>
          <w:sz w:val="28"/>
          <w:szCs w:val="28"/>
        </w:rPr>
      </w:pPr>
      <w:r>
        <w:rPr>
          <w:rFonts w:eastAsia="Times New Roman"/>
          <w:b/>
          <w:bCs w:val="0"/>
          <w:sz w:val="28"/>
          <w:szCs w:val="28"/>
        </w:rPr>
        <w:t xml:space="preserve">Challenges and future scope </w:t>
      </w:r>
    </w:p>
    <w:p w14:paraId="5ECF95E6" w14:textId="77777777" w:rsidR="00EB2576" w:rsidRPr="00EB2576" w:rsidRDefault="00EB2576" w:rsidP="00EB2576">
      <w:pPr>
        <w:spacing w:line="480" w:lineRule="auto"/>
        <w:rPr>
          <w:rFonts w:ascii="Times New Roman" w:eastAsia="Times New Roman" w:hAnsi="Times New Roman" w:cs="Times New Roman"/>
          <w:bCs/>
          <w:sz w:val="24"/>
          <w:szCs w:val="24"/>
        </w:rPr>
      </w:pPr>
    </w:p>
    <w:p w14:paraId="5CB67CCF" w14:textId="77777777" w:rsidR="00EB2576" w:rsidRPr="00EB2576" w:rsidRDefault="00EB2576" w:rsidP="00EB2576">
      <w:pPr>
        <w:pStyle w:val="ListParagraph"/>
        <w:numPr>
          <w:ilvl w:val="0"/>
          <w:numId w:val="14"/>
        </w:numPr>
        <w:spacing w:line="480" w:lineRule="auto"/>
        <w:rPr>
          <w:rFonts w:eastAsia="Times New Roman"/>
        </w:rPr>
      </w:pPr>
      <w:r w:rsidRPr="00EB2576">
        <w:rPr>
          <w:rFonts w:eastAsia="Times New Roman"/>
        </w:rPr>
        <w:t>Scalability remains a crucial challenge for blockchain technology, and further research is required to optimize blockchain solutions for handling large-scale healthcare data.</w:t>
      </w:r>
    </w:p>
    <w:p w14:paraId="5FDEEC63" w14:textId="77777777" w:rsidR="00EB2576" w:rsidRPr="00EB2576" w:rsidRDefault="00EB2576" w:rsidP="00EB2576">
      <w:pPr>
        <w:pStyle w:val="ListParagraph"/>
        <w:numPr>
          <w:ilvl w:val="0"/>
          <w:numId w:val="14"/>
        </w:numPr>
        <w:spacing w:line="480" w:lineRule="auto"/>
        <w:rPr>
          <w:rFonts w:eastAsia="Times New Roman"/>
        </w:rPr>
      </w:pPr>
      <w:r w:rsidRPr="00EB2576">
        <w:rPr>
          <w:rFonts w:eastAsia="Times New Roman"/>
        </w:rPr>
        <w:t>Interoperability standards need to be established to facilitate seamless data exchange among different healthcare systems and platforms.</w:t>
      </w:r>
    </w:p>
    <w:p w14:paraId="061F6DFB" w14:textId="77777777" w:rsidR="00EB2576" w:rsidRPr="00EB2576" w:rsidRDefault="00EB2576" w:rsidP="00EB2576">
      <w:pPr>
        <w:pStyle w:val="ListParagraph"/>
        <w:numPr>
          <w:ilvl w:val="0"/>
          <w:numId w:val="14"/>
        </w:numPr>
        <w:spacing w:line="480" w:lineRule="auto"/>
        <w:rPr>
          <w:rFonts w:eastAsia="Times New Roman"/>
        </w:rPr>
      </w:pPr>
      <w:r w:rsidRPr="00EB2576">
        <w:rPr>
          <w:rFonts w:eastAsia="Times New Roman"/>
        </w:rPr>
        <w:lastRenderedPageBreak/>
        <w:t>Legal and regulatory frameworks must be established to address privacy, data ownership, and compliance with healthcare regulations in blockchain-based systems.</w:t>
      </w:r>
    </w:p>
    <w:p w14:paraId="49C34672" w14:textId="527227FF" w:rsidR="00EB2576" w:rsidRPr="00EB2576" w:rsidRDefault="00EB2576" w:rsidP="00EB2576">
      <w:pPr>
        <w:spacing w:line="480" w:lineRule="auto"/>
        <w:rPr>
          <w:rFonts w:ascii="Times New Roman" w:eastAsia="Times New Roman" w:hAnsi="Times New Roman" w:cs="Times New Roman"/>
          <w:bCs/>
          <w:sz w:val="24"/>
          <w:szCs w:val="24"/>
        </w:rPr>
      </w:pPr>
    </w:p>
    <w:p w14:paraId="63725CA7" w14:textId="27B5409A" w:rsidR="00EB2576" w:rsidRPr="00EB2576" w:rsidRDefault="00EB2576" w:rsidP="00EB2576">
      <w:pPr>
        <w:pStyle w:val="ListParagraph"/>
        <w:numPr>
          <w:ilvl w:val="0"/>
          <w:numId w:val="14"/>
        </w:numPr>
        <w:spacing w:line="480" w:lineRule="auto"/>
        <w:rPr>
          <w:rFonts w:eastAsia="Times New Roman"/>
        </w:rPr>
      </w:pPr>
      <w:r w:rsidRPr="00EB2576">
        <w:rPr>
          <w:rFonts w:eastAsia="Times New Roman"/>
        </w:rPr>
        <w:t>The successful implementation of the decentralized web application and the promising outcomes from the literature survey open up several avenues for future research and development.</w:t>
      </w:r>
    </w:p>
    <w:p w14:paraId="35595952" w14:textId="77777777" w:rsidR="00EB2576" w:rsidRPr="00EB2576" w:rsidRDefault="00EB2576" w:rsidP="00EB2576">
      <w:pPr>
        <w:spacing w:line="480" w:lineRule="auto"/>
        <w:ind w:left="360"/>
        <w:rPr>
          <w:rFonts w:ascii="Times New Roman" w:eastAsia="Times New Roman" w:hAnsi="Times New Roman" w:cs="Times New Roman"/>
          <w:bCs/>
          <w:sz w:val="24"/>
          <w:szCs w:val="24"/>
        </w:rPr>
      </w:pPr>
    </w:p>
    <w:p w14:paraId="3FC472C9" w14:textId="77777777" w:rsidR="00EB2576" w:rsidRPr="00EB2576" w:rsidRDefault="00EB2576" w:rsidP="00EB2576">
      <w:pPr>
        <w:pStyle w:val="ListParagraph"/>
        <w:numPr>
          <w:ilvl w:val="0"/>
          <w:numId w:val="14"/>
        </w:numPr>
        <w:spacing w:line="480" w:lineRule="auto"/>
        <w:rPr>
          <w:rFonts w:eastAsia="Times New Roman"/>
        </w:rPr>
      </w:pPr>
      <w:r w:rsidRPr="00EB2576">
        <w:rPr>
          <w:rFonts w:eastAsia="Times New Roman"/>
        </w:rPr>
        <w:t>Enhanced Scalability: Investigate and implement innovative techniques to improve the scalability of blockchain-based healthcare systems. Research on sharding, sidechains, and layer-2 solutions can be explored to optimize the performance of the decentralized web application.</w:t>
      </w:r>
    </w:p>
    <w:p w14:paraId="6E74543F" w14:textId="77777777" w:rsidR="00EB2576" w:rsidRPr="00EB2576" w:rsidRDefault="00EB2576" w:rsidP="00EB2576">
      <w:pPr>
        <w:spacing w:line="480" w:lineRule="auto"/>
        <w:ind w:left="360"/>
        <w:rPr>
          <w:rFonts w:ascii="Times New Roman" w:eastAsia="Times New Roman" w:hAnsi="Times New Roman" w:cs="Times New Roman"/>
          <w:bCs/>
          <w:sz w:val="24"/>
          <w:szCs w:val="24"/>
        </w:rPr>
      </w:pPr>
    </w:p>
    <w:p w14:paraId="7FD0DCCF" w14:textId="77777777" w:rsidR="00EB2576" w:rsidRPr="00EB2576" w:rsidRDefault="00EB2576" w:rsidP="00EB2576">
      <w:pPr>
        <w:pStyle w:val="ListParagraph"/>
        <w:numPr>
          <w:ilvl w:val="0"/>
          <w:numId w:val="14"/>
        </w:numPr>
        <w:spacing w:line="480" w:lineRule="auto"/>
        <w:rPr>
          <w:rFonts w:eastAsia="Times New Roman"/>
        </w:rPr>
      </w:pPr>
      <w:r w:rsidRPr="00EB2576">
        <w:rPr>
          <w:rFonts w:eastAsia="Times New Roman"/>
        </w:rPr>
        <w:t>Interoperability Standards: Collaborate with healthcare organizations and industry stakeholders to establish interoperability standards and frameworks. These standards will enable seamless data exchange and integration across different healthcare systems, promoting data sharing and collaboration.</w:t>
      </w:r>
    </w:p>
    <w:p w14:paraId="0AB3EF02" w14:textId="77777777" w:rsidR="00EB2576" w:rsidRPr="00EB2576" w:rsidRDefault="00EB2576" w:rsidP="00EB2576">
      <w:pPr>
        <w:spacing w:line="480" w:lineRule="auto"/>
        <w:ind w:left="360"/>
        <w:rPr>
          <w:rFonts w:ascii="Times New Roman" w:eastAsia="Times New Roman" w:hAnsi="Times New Roman" w:cs="Times New Roman"/>
          <w:bCs/>
          <w:sz w:val="24"/>
          <w:szCs w:val="24"/>
        </w:rPr>
      </w:pPr>
    </w:p>
    <w:p w14:paraId="33E4D24E" w14:textId="77777777" w:rsidR="00EB2576" w:rsidRPr="00EB2576" w:rsidRDefault="00EB2576" w:rsidP="00EB2576">
      <w:pPr>
        <w:pStyle w:val="ListParagraph"/>
        <w:numPr>
          <w:ilvl w:val="0"/>
          <w:numId w:val="14"/>
        </w:numPr>
        <w:spacing w:line="480" w:lineRule="auto"/>
        <w:rPr>
          <w:rFonts w:eastAsia="Times New Roman"/>
        </w:rPr>
      </w:pPr>
      <w:r w:rsidRPr="00EB2576">
        <w:rPr>
          <w:rFonts w:eastAsia="Times New Roman"/>
        </w:rPr>
        <w:t>Privacy and Security Enhancements: Continue research on enhancing privacy and security in blockchain-based healthcare systems. Develop advanced cryptographic techniques and consensus algorithms that prioritize patient data privacy while maintaining data integrity.</w:t>
      </w:r>
    </w:p>
    <w:p w14:paraId="78FC408E" w14:textId="77777777" w:rsidR="00EB2576" w:rsidRPr="00EB2576" w:rsidRDefault="00EB2576" w:rsidP="00EB2576">
      <w:pPr>
        <w:spacing w:line="480" w:lineRule="auto"/>
        <w:ind w:left="360"/>
        <w:rPr>
          <w:rFonts w:ascii="Times New Roman" w:eastAsia="Times New Roman" w:hAnsi="Times New Roman" w:cs="Times New Roman"/>
          <w:bCs/>
          <w:sz w:val="24"/>
          <w:szCs w:val="24"/>
        </w:rPr>
      </w:pPr>
    </w:p>
    <w:p w14:paraId="0ACBC1CB" w14:textId="6C64C51D" w:rsidR="007868B7" w:rsidRPr="00EB2576" w:rsidRDefault="00EB2576" w:rsidP="00EB2576">
      <w:pPr>
        <w:pStyle w:val="ListParagraph"/>
        <w:numPr>
          <w:ilvl w:val="0"/>
          <w:numId w:val="14"/>
        </w:numPr>
        <w:spacing w:line="480" w:lineRule="auto"/>
        <w:rPr>
          <w:rFonts w:eastAsia="Times New Roman"/>
        </w:rPr>
      </w:pPr>
      <w:r w:rsidRPr="00EB2576">
        <w:rPr>
          <w:rFonts w:eastAsia="Times New Roman"/>
        </w:rPr>
        <w:lastRenderedPageBreak/>
        <w:t>Real-world Implementation and Adoption: Further refine the developed web application and conduct pilot studies with healthcare institutions to assess its practical applicability. Monitor user feedback and make iterative improvements to ensure seamless integration with existing healthcare workflows.</w:t>
      </w:r>
    </w:p>
    <w:p w14:paraId="6E287137" w14:textId="77777777" w:rsidR="007868B7" w:rsidRPr="007868B7" w:rsidRDefault="007868B7" w:rsidP="007868B7">
      <w:pPr>
        <w:spacing w:line="480" w:lineRule="auto"/>
        <w:ind w:left="360"/>
        <w:rPr>
          <w:rFonts w:eastAsia="Times New Roman"/>
          <w:b/>
          <w:sz w:val="32"/>
          <w:szCs w:val="32"/>
        </w:rPr>
      </w:pPr>
    </w:p>
    <w:p w14:paraId="5FDDCCC1" w14:textId="77777777" w:rsidR="006451A3" w:rsidRDefault="006451A3">
      <w:pPr>
        <w:spacing w:line="480" w:lineRule="auto"/>
        <w:jc w:val="center"/>
        <w:rPr>
          <w:rFonts w:ascii="Times New Roman" w:eastAsia="Times New Roman" w:hAnsi="Times New Roman" w:cs="Times New Roman"/>
          <w:b/>
          <w:sz w:val="32"/>
          <w:szCs w:val="32"/>
        </w:rPr>
      </w:pPr>
    </w:p>
    <w:p w14:paraId="5B04E805" w14:textId="77777777" w:rsidR="006451A3" w:rsidRDefault="006451A3">
      <w:pPr>
        <w:spacing w:line="480" w:lineRule="auto"/>
        <w:jc w:val="center"/>
        <w:rPr>
          <w:rFonts w:ascii="Times New Roman" w:eastAsia="Times New Roman" w:hAnsi="Times New Roman" w:cs="Times New Roman"/>
          <w:b/>
          <w:sz w:val="32"/>
          <w:szCs w:val="32"/>
        </w:rPr>
      </w:pPr>
    </w:p>
    <w:p w14:paraId="6645F4D6" w14:textId="77777777" w:rsidR="006451A3" w:rsidRDefault="006451A3">
      <w:pPr>
        <w:spacing w:line="480" w:lineRule="auto"/>
        <w:jc w:val="center"/>
        <w:rPr>
          <w:rFonts w:ascii="Times New Roman" w:eastAsia="Times New Roman" w:hAnsi="Times New Roman" w:cs="Times New Roman"/>
          <w:b/>
          <w:sz w:val="32"/>
          <w:szCs w:val="32"/>
        </w:rPr>
      </w:pPr>
    </w:p>
    <w:p w14:paraId="24CE9A99" w14:textId="77777777" w:rsidR="006451A3" w:rsidRDefault="006451A3">
      <w:pPr>
        <w:spacing w:line="480" w:lineRule="auto"/>
        <w:jc w:val="center"/>
        <w:rPr>
          <w:rFonts w:ascii="Times New Roman" w:eastAsia="Times New Roman" w:hAnsi="Times New Roman" w:cs="Times New Roman"/>
          <w:b/>
          <w:sz w:val="32"/>
          <w:szCs w:val="32"/>
        </w:rPr>
      </w:pPr>
    </w:p>
    <w:p w14:paraId="250DA5CB" w14:textId="77777777" w:rsidR="006451A3" w:rsidRDefault="006451A3">
      <w:pPr>
        <w:spacing w:line="480" w:lineRule="auto"/>
        <w:jc w:val="center"/>
        <w:rPr>
          <w:rFonts w:ascii="Times New Roman" w:eastAsia="Times New Roman" w:hAnsi="Times New Roman" w:cs="Times New Roman"/>
          <w:b/>
          <w:sz w:val="32"/>
          <w:szCs w:val="32"/>
        </w:rPr>
      </w:pPr>
    </w:p>
    <w:p w14:paraId="179E17CB" w14:textId="77777777" w:rsidR="006451A3" w:rsidRDefault="006451A3">
      <w:pPr>
        <w:spacing w:line="480" w:lineRule="auto"/>
        <w:jc w:val="center"/>
        <w:rPr>
          <w:rFonts w:ascii="Times New Roman" w:eastAsia="Times New Roman" w:hAnsi="Times New Roman" w:cs="Times New Roman"/>
          <w:b/>
          <w:sz w:val="32"/>
          <w:szCs w:val="32"/>
        </w:rPr>
      </w:pPr>
    </w:p>
    <w:p w14:paraId="27037F52" w14:textId="77777777" w:rsidR="006451A3" w:rsidRDefault="006451A3">
      <w:pPr>
        <w:spacing w:line="480" w:lineRule="auto"/>
        <w:jc w:val="center"/>
        <w:rPr>
          <w:rFonts w:ascii="Times New Roman" w:eastAsia="Times New Roman" w:hAnsi="Times New Roman" w:cs="Times New Roman"/>
          <w:b/>
          <w:sz w:val="32"/>
          <w:szCs w:val="32"/>
        </w:rPr>
      </w:pPr>
    </w:p>
    <w:p w14:paraId="4C382596" w14:textId="77777777" w:rsidR="006451A3" w:rsidRDefault="006451A3">
      <w:pPr>
        <w:spacing w:line="480" w:lineRule="auto"/>
        <w:jc w:val="center"/>
        <w:rPr>
          <w:rFonts w:ascii="Times New Roman" w:eastAsia="Times New Roman" w:hAnsi="Times New Roman" w:cs="Times New Roman"/>
          <w:b/>
          <w:sz w:val="32"/>
          <w:szCs w:val="32"/>
        </w:rPr>
      </w:pPr>
    </w:p>
    <w:p w14:paraId="2106B932" w14:textId="77777777" w:rsidR="006451A3" w:rsidRDefault="006451A3">
      <w:pPr>
        <w:spacing w:line="480" w:lineRule="auto"/>
        <w:jc w:val="center"/>
        <w:rPr>
          <w:rFonts w:ascii="Times New Roman" w:eastAsia="Times New Roman" w:hAnsi="Times New Roman" w:cs="Times New Roman"/>
          <w:b/>
          <w:sz w:val="32"/>
          <w:szCs w:val="32"/>
        </w:rPr>
      </w:pPr>
    </w:p>
    <w:p w14:paraId="19FB7481" w14:textId="77777777" w:rsidR="006451A3" w:rsidRDefault="006451A3">
      <w:pPr>
        <w:spacing w:line="480" w:lineRule="auto"/>
        <w:jc w:val="center"/>
        <w:rPr>
          <w:rFonts w:ascii="Times New Roman" w:eastAsia="Times New Roman" w:hAnsi="Times New Roman" w:cs="Times New Roman"/>
          <w:b/>
          <w:sz w:val="32"/>
          <w:szCs w:val="32"/>
        </w:rPr>
      </w:pPr>
    </w:p>
    <w:p w14:paraId="5EB13B53" w14:textId="77777777" w:rsidR="006451A3" w:rsidRDefault="006451A3">
      <w:pPr>
        <w:spacing w:line="480" w:lineRule="auto"/>
        <w:jc w:val="center"/>
        <w:rPr>
          <w:rFonts w:ascii="Times New Roman" w:eastAsia="Times New Roman" w:hAnsi="Times New Roman" w:cs="Times New Roman"/>
          <w:b/>
          <w:sz w:val="32"/>
          <w:szCs w:val="32"/>
        </w:rPr>
      </w:pPr>
    </w:p>
    <w:p w14:paraId="503DBD69" w14:textId="77777777" w:rsidR="006451A3" w:rsidRDefault="006451A3">
      <w:pPr>
        <w:spacing w:line="480" w:lineRule="auto"/>
        <w:jc w:val="center"/>
        <w:rPr>
          <w:rFonts w:ascii="Times New Roman" w:eastAsia="Times New Roman" w:hAnsi="Times New Roman" w:cs="Times New Roman"/>
          <w:b/>
          <w:sz w:val="32"/>
          <w:szCs w:val="32"/>
        </w:rPr>
      </w:pPr>
    </w:p>
    <w:p w14:paraId="6B985250" w14:textId="77777777" w:rsidR="006451A3" w:rsidRDefault="006451A3">
      <w:pPr>
        <w:spacing w:line="480" w:lineRule="auto"/>
        <w:jc w:val="center"/>
        <w:rPr>
          <w:rFonts w:ascii="Times New Roman" w:eastAsia="Times New Roman" w:hAnsi="Times New Roman" w:cs="Times New Roman"/>
          <w:b/>
          <w:sz w:val="32"/>
          <w:szCs w:val="32"/>
        </w:rPr>
      </w:pPr>
    </w:p>
    <w:p w14:paraId="4D9AB9DA" w14:textId="77777777" w:rsidR="006451A3" w:rsidRDefault="006451A3">
      <w:pPr>
        <w:spacing w:line="480" w:lineRule="auto"/>
        <w:jc w:val="center"/>
        <w:rPr>
          <w:rFonts w:ascii="Times New Roman" w:eastAsia="Times New Roman" w:hAnsi="Times New Roman" w:cs="Times New Roman"/>
          <w:b/>
          <w:sz w:val="32"/>
          <w:szCs w:val="32"/>
        </w:rPr>
      </w:pPr>
    </w:p>
    <w:p w14:paraId="43D8C486" w14:textId="77777777" w:rsidR="006451A3" w:rsidRDefault="006451A3">
      <w:pPr>
        <w:spacing w:line="480" w:lineRule="auto"/>
        <w:jc w:val="center"/>
        <w:rPr>
          <w:rFonts w:ascii="Times New Roman" w:eastAsia="Times New Roman" w:hAnsi="Times New Roman" w:cs="Times New Roman"/>
          <w:b/>
          <w:sz w:val="32"/>
          <w:szCs w:val="32"/>
        </w:rPr>
      </w:pPr>
    </w:p>
    <w:p w14:paraId="6DF82AD5" w14:textId="77777777" w:rsidR="006451A3" w:rsidRDefault="00000000">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References</w:t>
      </w:r>
    </w:p>
    <w:p w14:paraId="64902BA2" w14:textId="0A5D59EF" w:rsidR="006451A3" w:rsidRDefault="00000000">
      <w:pPr>
        <w:spacing w:line="360" w:lineRule="auto"/>
        <w:ind w:left="360" w:hanging="360"/>
        <w:jc w:val="both"/>
        <w:rPr>
          <w:rFonts w:ascii="Times New Roman" w:eastAsia="Times New Roman" w:hAnsi="Times New Roman" w:cs="Times New Roman"/>
          <w:b/>
        </w:rPr>
      </w:pPr>
      <w:r>
        <w:rPr>
          <w:rFonts w:ascii="Times New Roman" w:eastAsia="Times New Roman" w:hAnsi="Times New Roman" w:cs="Times New Roman"/>
        </w:rPr>
        <w:t xml:space="preserve"> [1] </w:t>
      </w:r>
      <w:r w:rsidR="00AB3BBC">
        <w:rPr>
          <w:rFonts w:ascii="Times New Roman" w:eastAsia="Times New Roman" w:hAnsi="Times New Roman" w:cs="Times New Roman"/>
        </w:rPr>
        <w:t>Prtenus. (2018). 5.6M Patient Records Breached in 2017 , as Healthcare Struggles to Proactively Pritect Health Data. Blatimore: Protenus</w:t>
      </w:r>
    </w:p>
    <w:p w14:paraId="09E6C23E" w14:textId="79B9FCD6" w:rsidR="006451A3" w:rsidRPr="00AB3BBC" w:rsidRDefault="00000000">
      <w:pPr>
        <w:spacing w:line="360" w:lineRule="auto"/>
        <w:ind w:left="360" w:hanging="360"/>
        <w:jc w:val="both"/>
        <w:rPr>
          <w:rFonts w:ascii="Times New Roman" w:eastAsia="Times New Roman" w:hAnsi="Times New Roman" w:cs="Times New Roman"/>
          <w:b/>
        </w:rPr>
      </w:pPr>
      <w:r>
        <w:rPr>
          <w:rFonts w:ascii="Times New Roman" w:eastAsia="Times New Roman" w:hAnsi="Times New Roman" w:cs="Times New Roman"/>
        </w:rPr>
        <w:t xml:space="preserve"> [2] </w:t>
      </w:r>
      <w:r w:rsidR="00AB3BBC" w:rsidRPr="00AB3BBC">
        <w:rPr>
          <w:rFonts w:ascii="Times New Roman" w:hAnsi="Times New Roman" w:cs="Times New Roman"/>
        </w:rPr>
        <w:t>Vaishali Patel, P.H. (2016). Trends in Individuals’ Perceptions regarding Privacy and Security of Medical Records and Exchange of Health Information: 2012-2014. ONC Data Brief 33</w:t>
      </w:r>
    </w:p>
    <w:p w14:paraId="74B67693" w14:textId="38331C5A" w:rsidR="006451A3" w:rsidRDefault="00000000">
      <w:pPr>
        <w:spacing w:line="360" w:lineRule="auto"/>
        <w:ind w:left="360" w:hanging="360"/>
        <w:jc w:val="both"/>
        <w:rPr>
          <w:rFonts w:ascii="Times New Roman" w:eastAsia="Times New Roman" w:hAnsi="Times New Roman" w:cs="Times New Roman"/>
          <w:b/>
        </w:rPr>
      </w:pPr>
      <w:r>
        <w:rPr>
          <w:rFonts w:ascii="Times New Roman" w:eastAsia="Times New Roman" w:hAnsi="Times New Roman" w:cs="Times New Roman"/>
        </w:rPr>
        <w:t xml:space="preserve">[3] </w:t>
      </w:r>
      <w:r w:rsidR="00AB3BBC" w:rsidRPr="00AB3BBC">
        <w:rPr>
          <w:rFonts w:ascii="Times New Roman" w:hAnsi="Times New Roman" w:cs="Times New Roman"/>
        </w:rPr>
        <w:t>What is Blockchain Technology? A Step-by-Step Guide For Beginners. (n.d.). Retrieved from blo</w:t>
      </w:r>
      <w:r w:rsidR="00AB3BBC">
        <w:rPr>
          <w:rFonts w:ascii="Times New Roman" w:hAnsi="Times New Roman" w:cs="Times New Roman"/>
        </w:rPr>
        <w:t xml:space="preserve">ckchain Hub </w:t>
      </w:r>
      <w:r w:rsidR="00AB3BBC">
        <w:rPr>
          <w:rFonts w:ascii="Times New Roman" w:eastAsia="Times New Roman" w:hAnsi="Times New Roman" w:cs="Times New Roman"/>
          <w:b/>
        </w:rPr>
        <w:t>(Example : Website)</w:t>
      </w:r>
    </w:p>
    <w:p w14:paraId="16EFCC22" w14:textId="11319CBA" w:rsidR="006451A3" w:rsidRPr="00AB3BBC" w:rsidRDefault="00000000">
      <w:pPr>
        <w:spacing w:line="360" w:lineRule="auto"/>
        <w:ind w:left="360" w:hanging="360"/>
        <w:jc w:val="both"/>
        <w:rPr>
          <w:rFonts w:ascii="Times New Roman" w:eastAsia="Times New Roman" w:hAnsi="Times New Roman" w:cs="Times New Roman"/>
          <w:b/>
        </w:rPr>
      </w:pPr>
      <w:r>
        <w:rPr>
          <w:rFonts w:ascii="Times New Roman" w:eastAsia="Times New Roman" w:hAnsi="Times New Roman" w:cs="Times New Roman"/>
        </w:rPr>
        <w:t>[4]</w:t>
      </w:r>
      <w:r>
        <w:rPr>
          <w:rFonts w:ascii="Times New Roman" w:eastAsia="Times New Roman" w:hAnsi="Times New Roman" w:cs="Times New Roman"/>
          <w:b/>
        </w:rPr>
        <w:t xml:space="preserve"> </w:t>
      </w:r>
      <w:r w:rsidR="00AB3BBC" w:rsidRPr="00AB3BBC">
        <w:rPr>
          <w:rFonts w:ascii="Times New Roman" w:hAnsi="Times New Roman" w:cs="Times New Roman"/>
        </w:rPr>
        <w:t>Aboody, D. and Lev, B., 2000. Information Asymmetry, R&amp;D, and Insider Gains. Journal of Finance, Vol. 55, pp. 2747-2766</w:t>
      </w:r>
    </w:p>
    <w:p w14:paraId="0876E908" w14:textId="77777777" w:rsidR="006451A3" w:rsidRDefault="006451A3">
      <w:pPr>
        <w:spacing w:line="360" w:lineRule="auto"/>
        <w:ind w:left="360" w:hanging="360"/>
        <w:jc w:val="both"/>
        <w:rPr>
          <w:rFonts w:ascii="Times New Roman" w:eastAsia="Times New Roman" w:hAnsi="Times New Roman" w:cs="Times New Roman"/>
        </w:rPr>
      </w:pPr>
    </w:p>
    <w:p w14:paraId="54D67F9E" w14:textId="77777777" w:rsidR="006451A3" w:rsidRDefault="006451A3">
      <w:pPr>
        <w:spacing w:line="360" w:lineRule="auto"/>
        <w:ind w:left="360" w:hanging="360"/>
        <w:jc w:val="both"/>
        <w:rPr>
          <w:rFonts w:ascii="Times New Roman" w:eastAsia="Times New Roman" w:hAnsi="Times New Roman" w:cs="Times New Roman"/>
          <w:sz w:val="24"/>
          <w:szCs w:val="24"/>
        </w:rPr>
      </w:pPr>
    </w:p>
    <w:p w14:paraId="43EAB494" w14:textId="77777777" w:rsidR="006451A3" w:rsidRDefault="006451A3">
      <w:pPr>
        <w:spacing w:line="360" w:lineRule="auto"/>
        <w:jc w:val="both"/>
      </w:pPr>
    </w:p>
    <w:p w14:paraId="1E1E65FD" w14:textId="77777777" w:rsidR="006451A3" w:rsidRDefault="006451A3">
      <w:pPr>
        <w:spacing w:line="360" w:lineRule="auto"/>
        <w:ind w:left="446" w:hanging="446"/>
        <w:jc w:val="both"/>
        <w:rPr>
          <w:rFonts w:ascii="Times New Roman" w:eastAsia="Times New Roman" w:hAnsi="Times New Roman" w:cs="Times New Roman"/>
          <w:sz w:val="24"/>
          <w:szCs w:val="24"/>
          <w:highlight w:val="white"/>
        </w:rPr>
      </w:pPr>
    </w:p>
    <w:p w14:paraId="0F3B54AF" w14:textId="77777777" w:rsidR="006451A3" w:rsidRDefault="006451A3">
      <w:pPr>
        <w:spacing w:line="480" w:lineRule="auto"/>
        <w:jc w:val="both"/>
        <w:rPr>
          <w:rFonts w:ascii="Times New Roman" w:eastAsia="Times New Roman" w:hAnsi="Times New Roman" w:cs="Times New Roman"/>
          <w:b/>
          <w:sz w:val="28"/>
          <w:szCs w:val="28"/>
        </w:rPr>
      </w:pPr>
    </w:p>
    <w:p w14:paraId="722C72C5" w14:textId="77777777" w:rsidR="006451A3" w:rsidRDefault="006451A3">
      <w:pPr>
        <w:spacing w:line="480" w:lineRule="auto"/>
        <w:jc w:val="both"/>
        <w:rPr>
          <w:rFonts w:ascii="Bookman Old Style" w:eastAsia="Bookman Old Style" w:hAnsi="Bookman Old Style" w:cs="Bookman Old Style"/>
          <w:sz w:val="32"/>
          <w:szCs w:val="32"/>
        </w:rPr>
      </w:pPr>
    </w:p>
    <w:sectPr w:rsidR="006451A3">
      <w:footerReference w:type="default" r:id="rId22"/>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E2790C" w14:textId="77777777" w:rsidR="008836F7" w:rsidRDefault="008836F7">
      <w:r>
        <w:separator/>
      </w:r>
    </w:p>
  </w:endnote>
  <w:endnote w:type="continuationSeparator" w:id="0">
    <w:p w14:paraId="3D86AA4D" w14:textId="77777777" w:rsidR="008836F7" w:rsidRDefault="008836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B653F" w14:textId="77777777" w:rsidR="006451A3" w:rsidRDefault="006451A3">
    <w:pPr>
      <w:pBdr>
        <w:top w:val="nil"/>
        <w:left w:val="nil"/>
        <w:bottom w:val="nil"/>
        <w:right w:val="nil"/>
        <w:between w:val="nil"/>
      </w:pBdr>
      <w:jc w:val="center"/>
      <w:rPr>
        <w:color w:val="000000"/>
      </w:rPr>
    </w:pPr>
  </w:p>
  <w:p w14:paraId="6007ED0A" w14:textId="77777777" w:rsidR="006451A3" w:rsidRDefault="006451A3">
    <w:pPr>
      <w:pBdr>
        <w:top w:val="nil"/>
        <w:left w:val="nil"/>
        <w:bottom w:val="nil"/>
        <w:right w:val="nil"/>
        <w:between w:val="nil"/>
      </w:pBd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E7158" w14:textId="517CA127" w:rsidR="006451A3" w:rsidRDefault="00000000">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fldChar w:fldCharType="begin"/>
    </w:r>
    <w:r>
      <w:rPr>
        <w:rFonts w:ascii="Times New Roman" w:eastAsia="Times New Roman" w:hAnsi="Times New Roman" w:cs="Times New Roman"/>
        <w:b/>
        <w:color w:val="000000"/>
        <w:sz w:val="20"/>
        <w:szCs w:val="20"/>
      </w:rPr>
      <w:instrText>PAGE</w:instrText>
    </w:r>
    <w:r>
      <w:rPr>
        <w:rFonts w:ascii="Times New Roman" w:eastAsia="Times New Roman" w:hAnsi="Times New Roman" w:cs="Times New Roman"/>
        <w:b/>
        <w:color w:val="000000"/>
        <w:sz w:val="20"/>
        <w:szCs w:val="20"/>
      </w:rPr>
      <w:fldChar w:fldCharType="separate"/>
    </w:r>
    <w:r w:rsidR="00321910">
      <w:rPr>
        <w:rFonts w:ascii="Times New Roman" w:eastAsia="Times New Roman" w:hAnsi="Times New Roman" w:cs="Times New Roman"/>
        <w:b/>
        <w:noProof/>
        <w:color w:val="000000"/>
        <w:sz w:val="20"/>
        <w:szCs w:val="20"/>
      </w:rPr>
      <w:t>1</w:t>
    </w:r>
    <w:r>
      <w:rPr>
        <w:rFonts w:ascii="Times New Roman" w:eastAsia="Times New Roman" w:hAnsi="Times New Roman" w:cs="Times New Roman"/>
        <w:b/>
        <w:color w:val="000000"/>
        <w:sz w:val="20"/>
        <w:szCs w:val="20"/>
      </w:rPr>
      <w:fldChar w:fldCharType="end"/>
    </w:r>
  </w:p>
  <w:p w14:paraId="1EDF0E7E" w14:textId="77777777" w:rsidR="006451A3" w:rsidRDefault="006451A3">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DCE32" w14:textId="77777777" w:rsidR="008836F7" w:rsidRDefault="008836F7">
      <w:r>
        <w:separator/>
      </w:r>
    </w:p>
  </w:footnote>
  <w:footnote w:type="continuationSeparator" w:id="0">
    <w:p w14:paraId="5F8B39FD" w14:textId="77777777" w:rsidR="008836F7" w:rsidRDefault="008836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CB6A36"/>
    <w:multiLevelType w:val="multilevel"/>
    <w:tmpl w:val="ADE22FAC"/>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upperLetter"/>
      <w:lvlText w:val="%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1" w15:restartNumberingAfterBreak="0">
    <w:nsid w:val="1C022328"/>
    <w:multiLevelType w:val="multilevel"/>
    <w:tmpl w:val="FD903C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2B07E5D"/>
    <w:multiLevelType w:val="hybridMultilevel"/>
    <w:tmpl w:val="1E6217D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285C0262"/>
    <w:multiLevelType w:val="hybridMultilevel"/>
    <w:tmpl w:val="5456C8D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2A4963B7"/>
    <w:multiLevelType w:val="hybridMultilevel"/>
    <w:tmpl w:val="4E78C9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5400E67"/>
    <w:multiLevelType w:val="hybridMultilevel"/>
    <w:tmpl w:val="840A0B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2FC6EA1"/>
    <w:multiLevelType w:val="hybridMultilevel"/>
    <w:tmpl w:val="BCD26BF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474E3104"/>
    <w:multiLevelType w:val="multilevel"/>
    <w:tmpl w:val="3322EC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A94622F"/>
    <w:multiLevelType w:val="hybridMultilevel"/>
    <w:tmpl w:val="F33A991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52444184"/>
    <w:multiLevelType w:val="hybridMultilevel"/>
    <w:tmpl w:val="C24089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9B6613B"/>
    <w:multiLevelType w:val="hybridMultilevel"/>
    <w:tmpl w:val="A5B6B23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6AC133B2"/>
    <w:multiLevelType w:val="multilevel"/>
    <w:tmpl w:val="E902B00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6C221AB1"/>
    <w:multiLevelType w:val="multilevel"/>
    <w:tmpl w:val="BAF4A10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71D13558"/>
    <w:multiLevelType w:val="hybridMultilevel"/>
    <w:tmpl w:val="59D832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95284688">
    <w:abstractNumId w:val="0"/>
  </w:num>
  <w:num w:numId="2" w16cid:durableId="793325447">
    <w:abstractNumId w:val="1"/>
  </w:num>
  <w:num w:numId="3" w16cid:durableId="140509652">
    <w:abstractNumId w:val="11"/>
  </w:num>
  <w:num w:numId="4" w16cid:durableId="1790203082">
    <w:abstractNumId w:val="7"/>
  </w:num>
  <w:num w:numId="5" w16cid:durableId="1284077920">
    <w:abstractNumId w:val="4"/>
  </w:num>
  <w:num w:numId="6" w16cid:durableId="1797022084">
    <w:abstractNumId w:val="8"/>
  </w:num>
  <w:num w:numId="7" w16cid:durableId="1643995140">
    <w:abstractNumId w:val="5"/>
  </w:num>
  <w:num w:numId="8" w16cid:durableId="1747410095">
    <w:abstractNumId w:val="13"/>
  </w:num>
  <w:num w:numId="9" w16cid:durableId="641815029">
    <w:abstractNumId w:val="12"/>
  </w:num>
  <w:num w:numId="10" w16cid:durableId="1923099559">
    <w:abstractNumId w:val="9"/>
  </w:num>
  <w:num w:numId="11" w16cid:durableId="449475802">
    <w:abstractNumId w:val="2"/>
  </w:num>
  <w:num w:numId="12" w16cid:durableId="724446251">
    <w:abstractNumId w:val="3"/>
  </w:num>
  <w:num w:numId="13" w16cid:durableId="326441199">
    <w:abstractNumId w:val="6"/>
  </w:num>
  <w:num w:numId="14" w16cid:durableId="4820887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51A3"/>
    <w:rsid w:val="000555FE"/>
    <w:rsid w:val="000B64EC"/>
    <w:rsid w:val="000D365C"/>
    <w:rsid w:val="00137E7D"/>
    <w:rsid w:val="001B222D"/>
    <w:rsid w:val="001D6BE5"/>
    <w:rsid w:val="001F2874"/>
    <w:rsid w:val="00254956"/>
    <w:rsid w:val="002550AE"/>
    <w:rsid w:val="00292C2A"/>
    <w:rsid w:val="00292E7F"/>
    <w:rsid w:val="002A02FF"/>
    <w:rsid w:val="002F2872"/>
    <w:rsid w:val="00321910"/>
    <w:rsid w:val="00411158"/>
    <w:rsid w:val="0061418C"/>
    <w:rsid w:val="006451A3"/>
    <w:rsid w:val="007668F2"/>
    <w:rsid w:val="007868B7"/>
    <w:rsid w:val="007A202D"/>
    <w:rsid w:val="007C11C4"/>
    <w:rsid w:val="007F19AD"/>
    <w:rsid w:val="008718AF"/>
    <w:rsid w:val="008828BA"/>
    <w:rsid w:val="008836F7"/>
    <w:rsid w:val="00890E33"/>
    <w:rsid w:val="00895927"/>
    <w:rsid w:val="00931639"/>
    <w:rsid w:val="00931D09"/>
    <w:rsid w:val="009A481A"/>
    <w:rsid w:val="009F57D6"/>
    <w:rsid w:val="00A44B6C"/>
    <w:rsid w:val="00AB03B6"/>
    <w:rsid w:val="00AB3BBC"/>
    <w:rsid w:val="00AD322F"/>
    <w:rsid w:val="00B21703"/>
    <w:rsid w:val="00B36468"/>
    <w:rsid w:val="00B51DAB"/>
    <w:rsid w:val="00B5681C"/>
    <w:rsid w:val="00BA0371"/>
    <w:rsid w:val="00BC4955"/>
    <w:rsid w:val="00BF79AE"/>
    <w:rsid w:val="00C72310"/>
    <w:rsid w:val="00CE2C79"/>
    <w:rsid w:val="00CF423C"/>
    <w:rsid w:val="00D239BA"/>
    <w:rsid w:val="00D61911"/>
    <w:rsid w:val="00DD135D"/>
    <w:rsid w:val="00EB2576"/>
    <w:rsid w:val="00EF2807"/>
    <w:rsid w:val="00F15B8F"/>
    <w:rsid w:val="00F25919"/>
    <w:rsid w:val="00F32E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8374A"/>
  <w15:docId w15:val="{22EDE765-47AC-4C9A-8899-F2B507BE9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semiHidden/>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semiHidden/>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semiHidden/>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semiHidden/>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BodyText">
    <w:name w:val="Body Text"/>
    <w:basedOn w:val="Normal"/>
    <w:link w:val="BodyTextChar"/>
    <w:uiPriority w:val="99"/>
    <w:semiHidden/>
    <w:unhideWhenUsed/>
    <w:rsid w:val="00767FA7"/>
    <w:pPr>
      <w:spacing w:after="120"/>
    </w:pPr>
  </w:style>
  <w:style w:type="character" w:customStyle="1" w:styleId="BodyTextChar">
    <w:name w:val="Body Text Char"/>
    <w:basedOn w:val="DefaultParagraphFont"/>
    <w:link w:val="BodyText"/>
    <w:uiPriority w:val="99"/>
    <w:semiHidden/>
    <w:rsid w:val="00767FA7"/>
  </w:style>
  <w:style w:type="paragraph" w:customStyle="1" w:styleId="Default">
    <w:name w:val="Default"/>
    <w:rsid w:val="0031198C"/>
    <w:pPr>
      <w:autoSpaceDE w:val="0"/>
      <w:autoSpaceDN w:val="0"/>
      <w:adjustRightInd w:val="0"/>
    </w:pPr>
    <w:rPr>
      <w:rFonts w:ascii="Times New Roman" w:hAnsi="Times New Roman" w:cs="Times New Roman"/>
      <w:color w:val="000000"/>
      <w:sz w:val="24"/>
      <w:szCs w:val="24"/>
    </w:rPr>
  </w:style>
  <w:style w:type="paragraph" w:styleId="ListParagraph">
    <w:name w:val="List Paragraph"/>
    <w:basedOn w:val="Normal"/>
    <w:uiPriority w:val="34"/>
    <w:qFormat/>
    <w:rsid w:val="00571690"/>
    <w:pPr>
      <w:spacing w:after="120" w:line="228" w:lineRule="auto"/>
      <w:ind w:left="720"/>
      <w:contextualSpacing/>
      <w:jc w:val="both"/>
    </w:pPr>
    <w:rPr>
      <w:rFonts w:ascii="Times New Roman" w:hAnsi="Times New Roman" w:cs="Times New Roman"/>
      <w:bCs/>
      <w:sz w:val="24"/>
      <w:szCs w:val="24"/>
    </w:rPr>
  </w:style>
  <w:style w:type="table" w:styleId="TableGrid">
    <w:name w:val="Table Grid"/>
    <w:basedOn w:val="TableNormal"/>
    <w:uiPriority w:val="39"/>
    <w:rsid w:val="004540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Pr>
  </w:style>
  <w:style w:type="character" w:styleId="UnresolvedMention">
    <w:name w:val="Unresolved Mention"/>
    <w:basedOn w:val="DefaultParagraphFont"/>
    <w:uiPriority w:val="99"/>
    <w:semiHidden/>
    <w:unhideWhenUsed/>
    <w:rsid w:val="00AB3B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1335218">
      <w:bodyDiv w:val="1"/>
      <w:marLeft w:val="0"/>
      <w:marRight w:val="0"/>
      <w:marTop w:val="0"/>
      <w:marBottom w:val="0"/>
      <w:divBdr>
        <w:top w:val="none" w:sz="0" w:space="0" w:color="auto"/>
        <w:left w:val="none" w:sz="0" w:space="0" w:color="auto"/>
        <w:bottom w:val="none" w:sz="0" w:space="0" w:color="auto"/>
        <w:right w:val="none" w:sz="0" w:space="0" w:color="auto"/>
      </w:divBdr>
    </w:div>
    <w:div w:id="1560629123">
      <w:bodyDiv w:val="1"/>
      <w:marLeft w:val="0"/>
      <w:marRight w:val="0"/>
      <w:marTop w:val="0"/>
      <w:marBottom w:val="0"/>
      <w:divBdr>
        <w:top w:val="none" w:sz="0" w:space="0" w:color="auto"/>
        <w:left w:val="none" w:sz="0" w:space="0" w:color="auto"/>
        <w:bottom w:val="none" w:sz="0" w:space="0" w:color="auto"/>
        <w:right w:val="none" w:sz="0" w:space="0" w:color="auto"/>
      </w:divBdr>
      <w:divsChild>
        <w:div w:id="353726811">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PjyyeZhQeazjD0Bv7EnxzhXlcA==">CgMxLjA4AHIhMUtLSnVJSHNwNzlIc09aQWtRZUFBSlhQU1JLQ2FKeUw3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17</Pages>
  <Words>1871</Words>
  <Characters>10668</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Guru Prasad</dc:creator>
  <cp:lastModifiedBy>Apoorva Rajput</cp:lastModifiedBy>
  <cp:revision>37</cp:revision>
  <dcterms:created xsi:type="dcterms:W3CDTF">2022-09-19T06:18:00Z</dcterms:created>
  <dcterms:modified xsi:type="dcterms:W3CDTF">2023-08-31T18:39:00Z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y fmtid="{D5CDD505-2E9C-101B-9397-08002B2CF9AE}" pid="8" name="GrammarlyDocumentId">
    <vt:lpwstr>de2f1da1ab2193d1f1f4302499b0ec1fedc90a2a7a7778bedfb4bd1228f8dede</vt:lpwstr>
  </property>
</Properties>
</file>